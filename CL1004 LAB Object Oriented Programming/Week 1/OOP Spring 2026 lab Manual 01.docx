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3ECD" w14:textId="77777777" w:rsidR="00FB494E" w:rsidRDefault="00000000">
      <w:pPr>
        <w:spacing w:line="200" w:lineRule="exact"/>
      </w:pPr>
      <w:r>
        <w:pict w14:anchorId="7479BA53">
          <v:group id="_x0000_s2076" style="position:absolute;margin-left:71.15pt;margin-top:195.95pt;width:456pt;height:0;z-index:-251658240;mso-position-horizontal-relative:page;mso-position-vertical-relative:page" coordorigin="1423,3919" coordsize="9120,0">
            <v:shape id="_x0000_s2077" style="position:absolute;left:1423;top:3919;width:9120;height:0" coordorigin="1423,3919" coordsize="9120,0" path="m1423,3919r9120,e" filled="f" strokecolor="#5b9bd2" strokeweight=".82pt">
              <v:path arrowok="t"/>
            </v:shape>
            <w10:wrap anchorx="page" anchory="page"/>
          </v:group>
        </w:pict>
      </w:r>
      <w:r>
        <w:pict w14:anchorId="7CEDF682">
          <v:group id="_x0000_s2074" style="position:absolute;margin-left:70.8pt;margin-top:283.5pt;width:456pt;height:0;z-index:-251659264;mso-position-horizontal-relative:page;mso-position-vertical-relative:page" coordorigin="1416,5670" coordsize="9120,0">
            <v:shape id="_x0000_s2075" style="position:absolute;left:1416;top:5670;width:9120;height:0" coordorigin="1416,5670" coordsize="9120,0" path="m1416,5670r9120,e" filled="f" strokecolor="#5b9bd2" strokeweight=".7pt">
              <v:path arrowok="t"/>
            </v:shape>
            <w10:wrap anchorx="page" anchory="page"/>
          </v:group>
        </w:pict>
      </w:r>
    </w:p>
    <w:p w14:paraId="667619F5" w14:textId="77777777" w:rsidR="00FB494E" w:rsidRDefault="00FB494E">
      <w:pPr>
        <w:spacing w:line="200" w:lineRule="exact"/>
      </w:pPr>
    </w:p>
    <w:p w14:paraId="5BCEC3E3" w14:textId="77777777" w:rsidR="00FB494E" w:rsidRDefault="00FB494E">
      <w:pPr>
        <w:spacing w:line="200" w:lineRule="exact"/>
      </w:pPr>
    </w:p>
    <w:p w14:paraId="263DCD48" w14:textId="77777777" w:rsidR="00FB494E" w:rsidRDefault="00FB494E">
      <w:pPr>
        <w:spacing w:line="200" w:lineRule="exact"/>
      </w:pPr>
    </w:p>
    <w:p w14:paraId="2BF919A0" w14:textId="77777777" w:rsidR="00FB494E" w:rsidRDefault="00FB494E">
      <w:pPr>
        <w:spacing w:line="200" w:lineRule="exact"/>
      </w:pPr>
    </w:p>
    <w:p w14:paraId="0E58DA22" w14:textId="77777777" w:rsidR="00FB494E" w:rsidRDefault="00FB494E">
      <w:pPr>
        <w:spacing w:line="200" w:lineRule="exact"/>
      </w:pPr>
    </w:p>
    <w:p w14:paraId="01B4F703" w14:textId="77777777" w:rsidR="00FB494E" w:rsidRDefault="00FB494E">
      <w:pPr>
        <w:spacing w:line="200" w:lineRule="exact"/>
      </w:pPr>
    </w:p>
    <w:p w14:paraId="1674EB75" w14:textId="77777777" w:rsidR="00FB494E" w:rsidRDefault="00FB494E">
      <w:pPr>
        <w:spacing w:line="200" w:lineRule="exact"/>
      </w:pPr>
    </w:p>
    <w:p w14:paraId="1E79B848" w14:textId="77777777" w:rsidR="00FB494E" w:rsidRDefault="00FB494E">
      <w:pPr>
        <w:spacing w:line="200" w:lineRule="exact"/>
      </w:pPr>
    </w:p>
    <w:p w14:paraId="3E9F654B" w14:textId="77777777" w:rsidR="00FB494E" w:rsidRDefault="00FB494E">
      <w:pPr>
        <w:spacing w:line="200" w:lineRule="exact"/>
      </w:pPr>
    </w:p>
    <w:p w14:paraId="03FDBE80" w14:textId="77777777" w:rsidR="00FB494E" w:rsidRDefault="00FB494E">
      <w:pPr>
        <w:spacing w:line="200" w:lineRule="exact"/>
      </w:pPr>
    </w:p>
    <w:p w14:paraId="3881D638" w14:textId="77777777" w:rsidR="00FB494E" w:rsidRDefault="00FB494E">
      <w:pPr>
        <w:spacing w:line="200" w:lineRule="exact"/>
      </w:pPr>
    </w:p>
    <w:p w14:paraId="6803F224" w14:textId="77777777" w:rsidR="00FB494E" w:rsidRDefault="00FB494E">
      <w:pPr>
        <w:spacing w:line="200" w:lineRule="exact"/>
      </w:pPr>
    </w:p>
    <w:p w14:paraId="7A6D3A13" w14:textId="77777777" w:rsidR="00FB494E" w:rsidRDefault="00FB494E">
      <w:pPr>
        <w:spacing w:before="19" w:line="260" w:lineRule="exact"/>
        <w:rPr>
          <w:sz w:val="26"/>
          <w:szCs w:val="26"/>
        </w:rPr>
      </w:pPr>
    </w:p>
    <w:p w14:paraId="4B59D36D" w14:textId="77777777" w:rsidR="00FB494E" w:rsidRDefault="00000000">
      <w:pPr>
        <w:spacing w:before="10" w:line="580" w:lineRule="exact"/>
        <w:ind w:left="2568" w:right="1880"/>
        <w:jc w:val="center"/>
        <w:rPr>
          <w:rFonts w:ascii="Arial" w:eastAsia="Arial" w:hAnsi="Arial" w:cs="Arial"/>
          <w:sz w:val="52"/>
          <w:szCs w:val="52"/>
        </w:rPr>
      </w:pPr>
      <w:r>
        <w:rPr>
          <w:rFonts w:ascii="Arial" w:eastAsia="Arial" w:hAnsi="Arial" w:cs="Arial"/>
          <w:b/>
          <w:spacing w:val="-2"/>
          <w:sz w:val="52"/>
          <w:szCs w:val="52"/>
        </w:rPr>
        <w:t>OBJ</w:t>
      </w:r>
      <w:r>
        <w:rPr>
          <w:rFonts w:ascii="Arial" w:eastAsia="Arial" w:hAnsi="Arial" w:cs="Arial"/>
          <w:b/>
          <w:spacing w:val="-4"/>
          <w:sz w:val="52"/>
          <w:szCs w:val="52"/>
        </w:rPr>
        <w:t>E</w:t>
      </w:r>
      <w:r>
        <w:rPr>
          <w:rFonts w:ascii="Arial" w:eastAsia="Arial" w:hAnsi="Arial" w:cs="Arial"/>
          <w:b/>
          <w:spacing w:val="-2"/>
          <w:sz w:val="52"/>
          <w:szCs w:val="52"/>
        </w:rPr>
        <w:t>C</w:t>
      </w:r>
      <w:r>
        <w:rPr>
          <w:rFonts w:ascii="Arial" w:eastAsia="Arial" w:hAnsi="Arial" w:cs="Arial"/>
          <w:b/>
          <w:spacing w:val="-1"/>
          <w:sz w:val="52"/>
          <w:szCs w:val="52"/>
        </w:rPr>
        <w:t>T</w:t>
      </w:r>
      <w:r>
        <w:rPr>
          <w:rFonts w:ascii="Arial" w:eastAsia="Arial" w:hAnsi="Arial" w:cs="Arial"/>
          <w:b/>
          <w:spacing w:val="-5"/>
          <w:sz w:val="52"/>
          <w:szCs w:val="52"/>
        </w:rPr>
        <w:t>-</w:t>
      </w:r>
      <w:r>
        <w:rPr>
          <w:rFonts w:ascii="Arial" w:eastAsia="Arial" w:hAnsi="Arial" w:cs="Arial"/>
          <w:b/>
          <w:spacing w:val="-2"/>
          <w:sz w:val="52"/>
          <w:szCs w:val="52"/>
        </w:rPr>
        <w:t>OR</w:t>
      </w:r>
      <w:r>
        <w:rPr>
          <w:rFonts w:ascii="Arial" w:eastAsia="Arial" w:hAnsi="Arial" w:cs="Arial"/>
          <w:b/>
          <w:spacing w:val="-3"/>
          <w:sz w:val="52"/>
          <w:szCs w:val="52"/>
        </w:rPr>
        <w:t>I</w:t>
      </w:r>
      <w:r>
        <w:rPr>
          <w:rFonts w:ascii="Arial" w:eastAsia="Arial" w:hAnsi="Arial" w:cs="Arial"/>
          <w:b/>
          <w:spacing w:val="-2"/>
          <w:sz w:val="52"/>
          <w:szCs w:val="52"/>
        </w:rPr>
        <w:t>EN</w:t>
      </w:r>
      <w:r>
        <w:rPr>
          <w:rFonts w:ascii="Arial" w:eastAsia="Arial" w:hAnsi="Arial" w:cs="Arial"/>
          <w:b/>
          <w:spacing w:val="-4"/>
          <w:sz w:val="52"/>
          <w:szCs w:val="52"/>
        </w:rPr>
        <w:t>TE</w:t>
      </w:r>
      <w:r>
        <w:rPr>
          <w:rFonts w:ascii="Arial" w:eastAsia="Arial" w:hAnsi="Arial" w:cs="Arial"/>
          <w:b/>
          <w:sz w:val="52"/>
          <w:szCs w:val="52"/>
        </w:rPr>
        <w:t xml:space="preserve">D </w:t>
      </w:r>
      <w:r>
        <w:rPr>
          <w:rFonts w:ascii="Arial" w:eastAsia="Arial" w:hAnsi="Arial" w:cs="Arial"/>
          <w:b/>
          <w:spacing w:val="-2"/>
          <w:sz w:val="52"/>
          <w:szCs w:val="52"/>
        </w:rPr>
        <w:t>PRO</w:t>
      </w:r>
      <w:r>
        <w:rPr>
          <w:rFonts w:ascii="Arial" w:eastAsia="Arial" w:hAnsi="Arial" w:cs="Arial"/>
          <w:b/>
          <w:spacing w:val="-4"/>
          <w:sz w:val="52"/>
          <w:szCs w:val="52"/>
        </w:rPr>
        <w:t>G</w:t>
      </w:r>
      <w:r>
        <w:rPr>
          <w:rFonts w:ascii="Arial" w:eastAsia="Arial" w:hAnsi="Arial" w:cs="Arial"/>
          <w:b/>
          <w:spacing w:val="-2"/>
          <w:sz w:val="52"/>
          <w:szCs w:val="52"/>
        </w:rPr>
        <w:t>R</w:t>
      </w:r>
      <w:r>
        <w:rPr>
          <w:rFonts w:ascii="Arial" w:eastAsia="Arial" w:hAnsi="Arial" w:cs="Arial"/>
          <w:b/>
          <w:spacing w:val="-4"/>
          <w:sz w:val="52"/>
          <w:szCs w:val="52"/>
        </w:rPr>
        <w:t>A</w:t>
      </w:r>
      <w:r>
        <w:rPr>
          <w:rFonts w:ascii="Arial" w:eastAsia="Arial" w:hAnsi="Arial" w:cs="Arial"/>
          <w:b/>
          <w:spacing w:val="-2"/>
          <w:sz w:val="52"/>
          <w:szCs w:val="52"/>
        </w:rPr>
        <w:t>MM</w:t>
      </w:r>
      <w:r>
        <w:rPr>
          <w:rFonts w:ascii="Arial" w:eastAsia="Arial" w:hAnsi="Arial" w:cs="Arial"/>
          <w:b/>
          <w:spacing w:val="-3"/>
          <w:sz w:val="52"/>
          <w:szCs w:val="52"/>
        </w:rPr>
        <w:t>I</w:t>
      </w:r>
      <w:r>
        <w:rPr>
          <w:rFonts w:ascii="Arial" w:eastAsia="Arial" w:hAnsi="Arial" w:cs="Arial"/>
          <w:b/>
          <w:spacing w:val="-2"/>
          <w:sz w:val="52"/>
          <w:szCs w:val="52"/>
        </w:rPr>
        <w:t>N</w:t>
      </w:r>
      <w:r>
        <w:rPr>
          <w:rFonts w:ascii="Arial" w:eastAsia="Arial" w:hAnsi="Arial" w:cs="Arial"/>
          <w:b/>
          <w:sz w:val="52"/>
          <w:szCs w:val="52"/>
        </w:rPr>
        <w:t>G</w:t>
      </w:r>
    </w:p>
    <w:p w14:paraId="5010E56C" w14:textId="77777777" w:rsidR="00FB494E" w:rsidRDefault="00FB494E">
      <w:pPr>
        <w:spacing w:before="1" w:line="180" w:lineRule="exact"/>
        <w:rPr>
          <w:sz w:val="19"/>
          <w:szCs w:val="19"/>
        </w:rPr>
      </w:pPr>
    </w:p>
    <w:p w14:paraId="333E3E7F" w14:textId="77777777" w:rsidR="00FB494E" w:rsidRDefault="00FB494E">
      <w:pPr>
        <w:spacing w:line="200" w:lineRule="exact"/>
      </w:pPr>
    </w:p>
    <w:p w14:paraId="75F054F1" w14:textId="77777777" w:rsidR="00FB494E" w:rsidRDefault="00FB494E">
      <w:pPr>
        <w:spacing w:line="200" w:lineRule="exact"/>
      </w:pPr>
    </w:p>
    <w:p w14:paraId="1FF79458" w14:textId="191276D9" w:rsidR="00FB494E" w:rsidRDefault="00000000">
      <w:pPr>
        <w:ind w:left="3646" w:right="2948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BSCS</w:t>
      </w:r>
      <w:r>
        <w:rPr>
          <w:rFonts w:ascii="Calibri" w:eastAsia="Calibri" w:hAnsi="Calibri" w:cs="Calibri"/>
          <w:spacing w:val="-12"/>
          <w:sz w:val="40"/>
          <w:szCs w:val="40"/>
        </w:rPr>
        <w:t xml:space="preserve"> </w:t>
      </w:r>
      <w:r>
        <w:rPr>
          <w:rFonts w:ascii="Calibri" w:eastAsia="Calibri" w:hAnsi="Calibri" w:cs="Calibri"/>
          <w:sz w:val="40"/>
          <w:szCs w:val="40"/>
        </w:rPr>
        <w:t>S</w:t>
      </w:r>
      <w:r>
        <w:rPr>
          <w:rFonts w:ascii="Calibri" w:eastAsia="Calibri" w:hAnsi="Calibri" w:cs="Calibri"/>
          <w:spacing w:val="1"/>
          <w:sz w:val="40"/>
          <w:szCs w:val="40"/>
        </w:rPr>
        <w:t>p</w:t>
      </w:r>
      <w:r>
        <w:rPr>
          <w:rFonts w:ascii="Calibri" w:eastAsia="Calibri" w:hAnsi="Calibri" w:cs="Calibri"/>
          <w:sz w:val="40"/>
          <w:szCs w:val="40"/>
        </w:rPr>
        <w:t>r</w:t>
      </w:r>
      <w:r>
        <w:rPr>
          <w:rFonts w:ascii="Calibri" w:eastAsia="Calibri" w:hAnsi="Calibri" w:cs="Calibri"/>
          <w:spacing w:val="-1"/>
          <w:sz w:val="40"/>
          <w:szCs w:val="40"/>
        </w:rPr>
        <w:t>i</w:t>
      </w:r>
      <w:r>
        <w:rPr>
          <w:rFonts w:ascii="Calibri" w:eastAsia="Calibri" w:hAnsi="Calibri" w:cs="Calibri"/>
          <w:spacing w:val="-2"/>
          <w:sz w:val="40"/>
          <w:szCs w:val="40"/>
        </w:rPr>
        <w:t>n</w:t>
      </w:r>
      <w:r>
        <w:rPr>
          <w:rFonts w:ascii="Calibri" w:eastAsia="Calibri" w:hAnsi="Calibri" w:cs="Calibri"/>
          <w:sz w:val="40"/>
          <w:szCs w:val="40"/>
        </w:rPr>
        <w:t>g</w:t>
      </w:r>
      <w:r>
        <w:rPr>
          <w:rFonts w:ascii="Calibri" w:eastAsia="Calibri" w:hAnsi="Calibri" w:cs="Calibri"/>
          <w:spacing w:val="-5"/>
          <w:sz w:val="40"/>
          <w:szCs w:val="40"/>
        </w:rPr>
        <w:t xml:space="preserve"> </w:t>
      </w:r>
      <w:r>
        <w:rPr>
          <w:rFonts w:ascii="Calibri" w:eastAsia="Calibri" w:hAnsi="Calibri" w:cs="Calibri"/>
          <w:spacing w:val="-4"/>
          <w:sz w:val="40"/>
          <w:szCs w:val="40"/>
        </w:rPr>
        <w:t>2</w:t>
      </w:r>
      <w:r>
        <w:rPr>
          <w:rFonts w:ascii="Calibri" w:eastAsia="Calibri" w:hAnsi="Calibri" w:cs="Calibri"/>
          <w:spacing w:val="-6"/>
          <w:sz w:val="40"/>
          <w:szCs w:val="40"/>
        </w:rPr>
        <w:t>0</w:t>
      </w:r>
      <w:r>
        <w:rPr>
          <w:rFonts w:ascii="Calibri" w:eastAsia="Calibri" w:hAnsi="Calibri" w:cs="Calibri"/>
          <w:spacing w:val="-4"/>
          <w:sz w:val="40"/>
          <w:szCs w:val="40"/>
        </w:rPr>
        <w:t>2</w:t>
      </w:r>
      <w:r w:rsidR="009E1A35">
        <w:rPr>
          <w:rFonts w:ascii="Calibri" w:eastAsia="Calibri" w:hAnsi="Calibri" w:cs="Calibri"/>
          <w:sz w:val="40"/>
          <w:szCs w:val="40"/>
        </w:rPr>
        <w:t>6</w:t>
      </w:r>
    </w:p>
    <w:p w14:paraId="7802B1EE" w14:textId="77777777" w:rsidR="00FB494E" w:rsidRDefault="00FB494E">
      <w:pPr>
        <w:spacing w:line="200" w:lineRule="exact"/>
      </w:pPr>
    </w:p>
    <w:p w14:paraId="1A70FFFC" w14:textId="77777777" w:rsidR="00FB494E" w:rsidRDefault="00FB494E">
      <w:pPr>
        <w:spacing w:before="12" w:line="240" w:lineRule="exact"/>
        <w:rPr>
          <w:sz w:val="24"/>
          <w:szCs w:val="24"/>
        </w:rPr>
      </w:pPr>
    </w:p>
    <w:p w14:paraId="7C191839" w14:textId="77777777" w:rsidR="00FB494E" w:rsidRDefault="00000000">
      <w:pPr>
        <w:ind w:left="3099" w:right="2407"/>
        <w:jc w:val="center"/>
        <w:rPr>
          <w:rFonts w:ascii="Arial" w:eastAsia="Arial" w:hAnsi="Arial" w:cs="Arial"/>
          <w:sz w:val="56"/>
          <w:szCs w:val="56"/>
        </w:rPr>
      </w:pPr>
      <w:r>
        <w:rPr>
          <w:rFonts w:ascii="Arial" w:eastAsia="Arial" w:hAnsi="Arial" w:cs="Arial"/>
          <w:b/>
          <w:sz w:val="56"/>
          <w:szCs w:val="56"/>
        </w:rPr>
        <w:t>Lab</w:t>
      </w:r>
      <w:r>
        <w:rPr>
          <w:rFonts w:ascii="Arial" w:eastAsia="Arial" w:hAnsi="Arial" w:cs="Arial"/>
          <w:b/>
          <w:spacing w:val="-12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sz w:val="56"/>
          <w:szCs w:val="56"/>
        </w:rPr>
        <w:t>Ma</w:t>
      </w:r>
      <w:r>
        <w:rPr>
          <w:rFonts w:ascii="Arial" w:eastAsia="Arial" w:hAnsi="Arial" w:cs="Arial"/>
          <w:b/>
          <w:spacing w:val="2"/>
          <w:sz w:val="56"/>
          <w:szCs w:val="56"/>
        </w:rPr>
        <w:t>n</w:t>
      </w:r>
      <w:r>
        <w:rPr>
          <w:rFonts w:ascii="Arial" w:eastAsia="Arial" w:hAnsi="Arial" w:cs="Arial"/>
          <w:b/>
          <w:sz w:val="56"/>
          <w:szCs w:val="56"/>
        </w:rPr>
        <w:t>ual</w:t>
      </w:r>
      <w:r>
        <w:rPr>
          <w:rFonts w:ascii="Arial" w:eastAsia="Arial" w:hAnsi="Arial" w:cs="Arial"/>
          <w:b/>
          <w:spacing w:val="-14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spacing w:val="-4"/>
          <w:w w:val="99"/>
          <w:sz w:val="56"/>
          <w:szCs w:val="56"/>
        </w:rPr>
        <w:t>01</w:t>
      </w:r>
    </w:p>
    <w:p w14:paraId="69C32CF4" w14:textId="77777777" w:rsidR="00FB494E" w:rsidRDefault="00FB494E">
      <w:pPr>
        <w:spacing w:before="1" w:line="160" w:lineRule="exact"/>
        <w:rPr>
          <w:sz w:val="17"/>
          <w:szCs w:val="17"/>
        </w:rPr>
      </w:pPr>
    </w:p>
    <w:p w14:paraId="7FA07C5B" w14:textId="77777777" w:rsidR="00FB494E" w:rsidRDefault="00FB494E">
      <w:pPr>
        <w:spacing w:line="200" w:lineRule="exact"/>
      </w:pPr>
    </w:p>
    <w:p w14:paraId="4ACFA898" w14:textId="77777777" w:rsidR="00FB494E" w:rsidRDefault="00FB494E">
      <w:pPr>
        <w:spacing w:line="200" w:lineRule="exact"/>
      </w:pPr>
    </w:p>
    <w:p w14:paraId="1B839AAD" w14:textId="77777777" w:rsidR="00FB494E" w:rsidRDefault="00FB494E">
      <w:pPr>
        <w:spacing w:line="200" w:lineRule="exact"/>
      </w:pPr>
    </w:p>
    <w:p w14:paraId="22D18EF4" w14:textId="77777777" w:rsidR="00FB494E" w:rsidRDefault="00FB494E">
      <w:pPr>
        <w:spacing w:line="200" w:lineRule="exact"/>
      </w:pPr>
    </w:p>
    <w:p w14:paraId="5C65F1A4" w14:textId="77777777" w:rsidR="00FB494E" w:rsidRDefault="00FB494E">
      <w:pPr>
        <w:spacing w:line="200" w:lineRule="exact"/>
      </w:pPr>
    </w:p>
    <w:p w14:paraId="4DF419F6" w14:textId="77777777" w:rsidR="00FB494E" w:rsidRDefault="00FB494E">
      <w:pPr>
        <w:spacing w:line="200" w:lineRule="exact"/>
      </w:pPr>
    </w:p>
    <w:p w14:paraId="2894D619" w14:textId="77777777" w:rsidR="00FB494E" w:rsidRDefault="00FB494E">
      <w:pPr>
        <w:spacing w:line="200" w:lineRule="exact"/>
      </w:pPr>
    </w:p>
    <w:p w14:paraId="70E64DDA" w14:textId="77777777" w:rsidR="00FB494E" w:rsidRDefault="00FB494E">
      <w:pPr>
        <w:spacing w:line="200" w:lineRule="exact"/>
      </w:pPr>
    </w:p>
    <w:p w14:paraId="4E459D0E" w14:textId="77777777" w:rsidR="00FB494E" w:rsidRDefault="00FB494E">
      <w:pPr>
        <w:spacing w:line="200" w:lineRule="exact"/>
      </w:pPr>
    </w:p>
    <w:p w14:paraId="5FA6FB79" w14:textId="77777777" w:rsidR="00FB494E" w:rsidRDefault="00FB494E">
      <w:pPr>
        <w:spacing w:line="200" w:lineRule="exact"/>
      </w:pPr>
    </w:p>
    <w:p w14:paraId="240A458C" w14:textId="77777777" w:rsidR="00FB494E" w:rsidRDefault="00FB494E">
      <w:pPr>
        <w:spacing w:line="200" w:lineRule="exact"/>
      </w:pPr>
    </w:p>
    <w:p w14:paraId="391AD79D" w14:textId="77777777" w:rsidR="00FB494E" w:rsidRDefault="00FB494E">
      <w:pPr>
        <w:spacing w:line="200" w:lineRule="exact"/>
      </w:pPr>
    </w:p>
    <w:p w14:paraId="55CE6E03" w14:textId="77777777" w:rsidR="00FB494E" w:rsidRDefault="00FB494E">
      <w:pPr>
        <w:spacing w:line="200" w:lineRule="exact"/>
      </w:pPr>
    </w:p>
    <w:p w14:paraId="6B5F49F8" w14:textId="77777777" w:rsidR="00FB494E" w:rsidRDefault="00FB494E">
      <w:pPr>
        <w:spacing w:line="200" w:lineRule="exact"/>
      </w:pPr>
    </w:p>
    <w:p w14:paraId="41A5A9FA" w14:textId="77777777" w:rsidR="00FB494E" w:rsidRDefault="00FB494E">
      <w:pPr>
        <w:spacing w:line="200" w:lineRule="exact"/>
      </w:pPr>
    </w:p>
    <w:p w14:paraId="0B76B178" w14:textId="77777777" w:rsidR="00FB494E" w:rsidRDefault="00FB494E">
      <w:pPr>
        <w:spacing w:line="200" w:lineRule="exact"/>
      </w:pPr>
    </w:p>
    <w:p w14:paraId="6382ED4F" w14:textId="77777777" w:rsidR="00FB494E" w:rsidRDefault="00FB494E">
      <w:pPr>
        <w:spacing w:line="200" w:lineRule="exact"/>
      </w:pPr>
    </w:p>
    <w:p w14:paraId="30D6C9B0" w14:textId="77777777" w:rsidR="00FB494E" w:rsidRDefault="00FB494E">
      <w:pPr>
        <w:spacing w:line="200" w:lineRule="exact"/>
      </w:pPr>
    </w:p>
    <w:p w14:paraId="3B04448C" w14:textId="77777777" w:rsidR="00FB494E" w:rsidRDefault="00000000">
      <w:pPr>
        <w:ind w:left="3418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Learning</w:t>
      </w:r>
      <w:r>
        <w:rPr>
          <w:rFonts w:ascii="Arial" w:eastAsia="Arial" w:hAnsi="Arial" w:cs="Arial"/>
          <w:b/>
          <w:spacing w:val="-18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spacing w:val="-2"/>
          <w:sz w:val="40"/>
          <w:szCs w:val="40"/>
        </w:rPr>
        <w:t>O</w:t>
      </w:r>
      <w:r>
        <w:rPr>
          <w:rFonts w:ascii="Arial" w:eastAsia="Arial" w:hAnsi="Arial" w:cs="Arial"/>
          <w:b/>
          <w:spacing w:val="-5"/>
          <w:sz w:val="40"/>
          <w:szCs w:val="40"/>
        </w:rPr>
        <w:t>u</w:t>
      </w:r>
      <w:r>
        <w:rPr>
          <w:rFonts w:ascii="Arial" w:eastAsia="Arial" w:hAnsi="Arial" w:cs="Arial"/>
          <w:b/>
          <w:spacing w:val="-2"/>
          <w:sz w:val="40"/>
          <w:szCs w:val="40"/>
        </w:rPr>
        <w:t>tco</w:t>
      </w:r>
      <w:r>
        <w:rPr>
          <w:rFonts w:ascii="Arial" w:eastAsia="Arial" w:hAnsi="Arial" w:cs="Arial"/>
          <w:b/>
          <w:spacing w:val="-4"/>
          <w:sz w:val="40"/>
          <w:szCs w:val="40"/>
        </w:rPr>
        <w:t>m</w:t>
      </w:r>
      <w:r>
        <w:rPr>
          <w:rFonts w:ascii="Arial" w:eastAsia="Arial" w:hAnsi="Arial" w:cs="Arial"/>
          <w:b/>
          <w:spacing w:val="-2"/>
          <w:sz w:val="40"/>
          <w:szCs w:val="40"/>
        </w:rPr>
        <w:t>e</w:t>
      </w:r>
      <w:r>
        <w:rPr>
          <w:rFonts w:ascii="Arial" w:eastAsia="Arial" w:hAnsi="Arial" w:cs="Arial"/>
          <w:b/>
          <w:sz w:val="40"/>
          <w:szCs w:val="40"/>
        </w:rPr>
        <w:t>s</w:t>
      </w:r>
    </w:p>
    <w:p w14:paraId="2DC68002" w14:textId="77777777" w:rsidR="00FB494E" w:rsidRDefault="00FB494E">
      <w:pPr>
        <w:spacing w:before="8" w:line="120" w:lineRule="exact"/>
        <w:rPr>
          <w:sz w:val="13"/>
          <w:szCs w:val="13"/>
        </w:rPr>
      </w:pPr>
    </w:p>
    <w:p w14:paraId="33299BB4" w14:textId="77777777" w:rsidR="00FB494E" w:rsidRDefault="00FB494E">
      <w:pPr>
        <w:spacing w:line="200" w:lineRule="exact"/>
      </w:pPr>
    </w:p>
    <w:p w14:paraId="5E470D19" w14:textId="77777777" w:rsidR="00FB494E" w:rsidRDefault="00FB494E">
      <w:pPr>
        <w:spacing w:line="200" w:lineRule="exact"/>
      </w:pPr>
    </w:p>
    <w:p w14:paraId="66CE6793" w14:textId="77777777" w:rsidR="00FB494E" w:rsidRDefault="00FB494E">
      <w:pPr>
        <w:spacing w:line="200" w:lineRule="exact"/>
      </w:pPr>
    </w:p>
    <w:p w14:paraId="17685709" w14:textId="77777777" w:rsidR="00FB494E" w:rsidRDefault="00FB494E">
      <w:pPr>
        <w:spacing w:line="200" w:lineRule="exact"/>
      </w:pPr>
    </w:p>
    <w:p w14:paraId="18DFA593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In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ex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ed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 le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ollo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g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56DFBFCF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buggin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60CE4602" w14:textId="77777777" w:rsidR="00FB494E" w:rsidRDefault="00000000">
      <w:pPr>
        <w:spacing w:line="260" w:lineRule="exact"/>
        <w:ind w:left="460"/>
        <w:rPr>
          <w:rFonts w:ascii="Calibri" w:eastAsia="Calibri" w:hAnsi="Calibri" w:cs="Calibri"/>
          <w:sz w:val="22"/>
          <w:szCs w:val="22"/>
        </w:rPr>
        <w:sectPr w:rsidR="00FB494E">
          <w:headerReference w:type="default" r:id="rId7"/>
          <w:type w:val="continuous"/>
          <w:pgSz w:w="12240" w:h="15840"/>
          <w:pgMar w:top="1220" w:right="1720" w:bottom="280" w:left="1040" w:header="751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G-</w:t>
      </w:r>
      <w:r>
        <w:rPr>
          <w:rFonts w:ascii="Calibri" w:eastAsia="Calibri" w:hAnsi="Calibri" w:cs="Calibri"/>
          <w:spacing w:val="-2"/>
          <w:sz w:val="22"/>
          <w:szCs w:val="22"/>
        </w:rPr>
        <w:t>Test</w:t>
      </w:r>
      <w:r>
        <w:rPr>
          <w:rFonts w:ascii="Calibri" w:eastAsia="Calibri" w:hAnsi="Calibri" w:cs="Calibri"/>
          <w:spacing w:val="-3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6460A473" w14:textId="77777777" w:rsidR="00FB494E" w:rsidRDefault="00FB494E">
      <w:pPr>
        <w:spacing w:line="200" w:lineRule="exact"/>
      </w:pPr>
    </w:p>
    <w:p w14:paraId="6A91B4EE" w14:textId="77777777" w:rsidR="00FB494E" w:rsidRDefault="00FB494E">
      <w:pPr>
        <w:spacing w:line="200" w:lineRule="exact"/>
      </w:pPr>
    </w:p>
    <w:p w14:paraId="72D6F08A" w14:textId="77777777" w:rsidR="00FB494E" w:rsidRDefault="00FB494E">
      <w:pPr>
        <w:spacing w:before="15" w:line="240" w:lineRule="exact"/>
        <w:rPr>
          <w:sz w:val="24"/>
          <w:szCs w:val="24"/>
        </w:rPr>
      </w:pPr>
    </w:p>
    <w:p w14:paraId="3AD6D56B" w14:textId="77777777" w:rsidR="00FB494E" w:rsidRDefault="00000000">
      <w:pPr>
        <w:spacing w:line="480" w:lineRule="exact"/>
        <w:ind w:left="1358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position w:val="1"/>
          <w:sz w:val="44"/>
          <w:szCs w:val="44"/>
        </w:rPr>
        <w:t>Get</w:t>
      </w:r>
      <w:r>
        <w:rPr>
          <w:rFonts w:ascii="Calibri" w:eastAsia="Calibri" w:hAnsi="Calibri" w:cs="Calibri"/>
          <w:b/>
          <w:spacing w:val="-1"/>
          <w:position w:val="1"/>
          <w:sz w:val="44"/>
          <w:szCs w:val="44"/>
        </w:rPr>
        <w:t>t</w:t>
      </w:r>
      <w:r>
        <w:rPr>
          <w:rFonts w:ascii="Calibri" w:eastAsia="Calibri" w:hAnsi="Calibri" w:cs="Calibri"/>
          <w:b/>
          <w:spacing w:val="2"/>
          <w:position w:val="1"/>
          <w:sz w:val="44"/>
          <w:szCs w:val="44"/>
        </w:rPr>
        <w:t>i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ng</w:t>
      </w:r>
      <w:r>
        <w:rPr>
          <w:rFonts w:ascii="Calibri" w:eastAsia="Calibri" w:hAnsi="Calibri" w:cs="Calibri"/>
          <w:b/>
          <w:spacing w:val="-24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sta</w:t>
      </w:r>
      <w:r>
        <w:rPr>
          <w:rFonts w:ascii="Calibri" w:eastAsia="Calibri" w:hAnsi="Calibri" w:cs="Calibri"/>
          <w:b/>
          <w:spacing w:val="2"/>
          <w:position w:val="1"/>
          <w:sz w:val="44"/>
          <w:szCs w:val="44"/>
        </w:rPr>
        <w:t>r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ted</w:t>
      </w:r>
      <w:r>
        <w:rPr>
          <w:rFonts w:ascii="Calibri" w:eastAsia="Calibri" w:hAnsi="Calibri" w:cs="Calibri"/>
          <w:b/>
          <w:spacing w:val="-18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w</w:t>
      </w:r>
      <w:r>
        <w:rPr>
          <w:rFonts w:ascii="Calibri" w:eastAsia="Calibri" w:hAnsi="Calibri" w:cs="Calibri"/>
          <w:b/>
          <w:spacing w:val="1"/>
          <w:position w:val="1"/>
          <w:sz w:val="44"/>
          <w:szCs w:val="44"/>
        </w:rPr>
        <w:t>i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th</w:t>
      </w:r>
      <w:r>
        <w:rPr>
          <w:rFonts w:ascii="Calibri" w:eastAsia="Calibri" w:hAnsi="Calibri" w:cs="Calibri"/>
          <w:b/>
          <w:spacing w:val="-15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Vi</w:t>
      </w:r>
      <w:r>
        <w:rPr>
          <w:rFonts w:ascii="Calibri" w:eastAsia="Calibri" w:hAnsi="Calibri" w:cs="Calibri"/>
          <w:b/>
          <w:spacing w:val="1"/>
          <w:position w:val="1"/>
          <w:sz w:val="44"/>
          <w:szCs w:val="44"/>
        </w:rPr>
        <w:t>su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al</w:t>
      </w:r>
      <w:r>
        <w:rPr>
          <w:rFonts w:ascii="Calibri" w:eastAsia="Calibri" w:hAnsi="Calibri" w:cs="Calibri"/>
          <w:b/>
          <w:spacing w:val="-19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spacing w:val="-1"/>
          <w:position w:val="1"/>
          <w:sz w:val="44"/>
          <w:szCs w:val="44"/>
        </w:rPr>
        <w:t>S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t</w:t>
      </w:r>
      <w:r>
        <w:rPr>
          <w:rFonts w:ascii="Calibri" w:eastAsia="Calibri" w:hAnsi="Calibri" w:cs="Calibri"/>
          <w:b/>
          <w:spacing w:val="-4"/>
          <w:position w:val="1"/>
          <w:sz w:val="44"/>
          <w:szCs w:val="44"/>
        </w:rPr>
        <w:t>u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d</w:t>
      </w:r>
      <w:r>
        <w:rPr>
          <w:rFonts w:ascii="Calibri" w:eastAsia="Calibri" w:hAnsi="Calibri" w:cs="Calibri"/>
          <w:b/>
          <w:spacing w:val="-3"/>
          <w:position w:val="1"/>
          <w:sz w:val="44"/>
          <w:szCs w:val="44"/>
        </w:rPr>
        <w:t>i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o</w:t>
      </w:r>
    </w:p>
    <w:p w14:paraId="5EC64A4D" w14:textId="77777777" w:rsidR="00FB494E" w:rsidRDefault="00FB494E">
      <w:pPr>
        <w:spacing w:before="8" w:line="240" w:lineRule="exact"/>
        <w:rPr>
          <w:sz w:val="24"/>
          <w:szCs w:val="24"/>
        </w:rPr>
      </w:pPr>
    </w:p>
    <w:p w14:paraId="781D6368" w14:textId="77777777" w:rsidR="00FB494E" w:rsidRDefault="00000000">
      <w:pPr>
        <w:spacing w:line="258" w:lineRule="auto"/>
        <w:ind w:left="100" w:right="40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starting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z w:val="22"/>
          <w:szCs w:val="22"/>
        </w:rPr>
        <w:t>+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"Hel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!</w:t>
      </w:r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n the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pacing w:val="-1"/>
          <w:sz w:val="22"/>
          <w:szCs w:val="22"/>
        </w:rPr>
        <w:t>u'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14:paraId="1A7B7B27" w14:textId="77777777" w:rsidR="00FB494E" w:rsidRDefault="00FB494E">
      <w:pPr>
        <w:spacing w:before="8" w:line="100" w:lineRule="exact"/>
        <w:rPr>
          <w:sz w:val="10"/>
          <w:szCs w:val="10"/>
        </w:rPr>
      </w:pPr>
    </w:p>
    <w:p w14:paraId="0E305014" w14:textId="77777777" w:rsidR="00FB494E" w:rsidRDefault="00FB494E">
      <w:pPr>
        <w:spacing w:line="200" w:lineRule="exact"/>
      </w:pPr>
    </w:p>
    <w:p w14:paraId="6E7CB8A0" w14:textId="77777777" w:rsidR="00FB494E" w:rsidRDefault="00FB494E">
      <w:pPr>
        <w:spacing w:line="200" w:lineRule="exact"/>
      </w:pPr>
    </w:p>
    <w:p w14:paraId="41C3B628" w14:textId="77777777" w:rsidR="00FB494E" w:rsidRDefault="00FB494E">
      <w:pPr>
        <w:spacing w:line="200" w:lineRule="exact"/>
      </w:pPr>
    </w:p>
    <w:p w14:paraId="0C2FE2E4" w14:textId="77777777" w:rsidR="00FB494E" w:rsidRDefault="00805A2A">
      <w:pPr>
        <w:ind w:left="820"/>
      </w:pPr>
      <w:r>
        <w:pict w14:anchorId="5016C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.4pt;height:240pt">
            <v:imagedata r:id="rId8" o:title=""/>
          </v:shape>
        </w:pict>
      </w:r>
    </w:p>
    <w:p w14:paraId="24200DCF" w14:textId="77777777" w:rsidR="00FB494E" w:rsidRDefault="00FB494E">
      <w:pPr>
        <w:spacing w:before="4" w:line="120" w:lineRule="exact"/>
        <w:rPr>
          <w:sz w:val="13"/>
          <w:szCs w:val="13"/>
        </w:rPr>
      </w:pPr>
    </w:p>
    <w:p w14:paraId="7CBE94E3" w14:textId="77777777" w:rsidR="00FB494E" w:rsidRDefault="00FB494E">
      <w:pPr>
        <w:spacing w:line="200" w:lineRule="exact"/>
      </w:pPr>
    </w:p>
    <w:p w14:paraId="3662CEBD" w14:textId="77777777" w:rsidR="00FB494E" w:rsidRDefault="00FB494E">
      <w:pPr>
        <w:spacing w:line="200" w:lineRule="exact"/>
      </w:pPr>
    </w:p>
    <w:p w14:paraId="07A1EF52" w14:textId="77777777" w:rsidR="00FB494E" w:rsidRDefault="00000000">
      <w:pPr>
        <w:ind w:left="100" w:right="50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-3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te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A66DB47" w14:textId="77777777" w:rsidR="00FB494E" w:rsidRDefault="00805A2A">
      <w:pPr>
        <w:spacing w:before="30"/>
        <w:ind w:left="460"/>
        <w:sectPr w:rsidR="00FB494E">
          <w:pgSz w:w="12240" w:h="15840"/>
          <w:pgMar w:top="1260" w:right="1140" w:bottom="280" w:left="1700" w:header="751" w:footer="0" w:gutter="0"/>
          <w:cols w:space="720"/>
        </w:sectPr>
      </w:pPr>
      <w:r>
        <w:pict w14:anchorId="15447DDE">
          <v:shape id="_x0000_i1026" type="#_x0000_t75" style="width:441.6pt;height:208.2pt">
            <v:imagedata r:id="rId9" o:title=""/>
          </v:shape>
        </w:pict>
      </w:r>
    </w:p>
    <w:p w14:paraId="06F71F5E" w14:textId="77777777" w:rsidR="00FB494E" w:rsidRDefault="00FB494E">
      <w:pPr>
        <w:spacing w:line="200" w:lineRule="exact"/>
      </w:pPr>
    </w:p>
    <w:p w14:paraId="517B1431" w14:textId="77777777" w:rsidR="00FB494E" w:rsidRDefault="00FB494E">
      <w:pPr>
        <w:spacing w:line="200" w:lineRule="exact"/>
      </w:pPr>
    </w:p>
    <w:p w14:paraId="79C27ABB" w14:textId="77777777" w:rsidR="00FB494E" w:rsidRDefault="00FB494E">
      <w:pPr>
        <w:spacing w:before="7" w:line="280" w:lineRule="exact"/>
        <w:rPr>
          <w:sz w:val="28"/>
          <w:szCs w:val="28"/>
        </w:rPr>
      </w:pPr>
    </w:p>
    <w:p w14:paraId="34EB5D75" w14:textId="77777777" w:rsidR="00FB494E" w:rsidRDefault="00000000">
      <w:pPr>
        <w:spacing w:before="12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list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ty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then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ext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46D1F5B" w14:textId="77777777" w:rsidR="00FB494E" w:rsidRDefault="00FB494E">
      <w:pPr>
        <w:spacing w:before="7" w:line="180" w:lineRule="exact"/>
        <w:rPr>
          <w:sz w:val="19"/>
          <w:szCs w:val="19"/>
        </w:rPr>
      </w:pPr>
    </w:p>
    <w:p w14:paraId="2958B556" w14:textId="77777777" w:rsidR="00FB494E" w:rsidRDefault="00805A2A">
      <w:pPr>
        <w:ind w:left="100"/>
      </w:pPr>
      <w:r>
        <w:pict w14:anchorId="7F9D7D12">
          <v:shape id="_x0000_i1027" type="#_x0000_t75" style="width:471pt;height:246.6pt">
            <v:imagedata r:id="rId10" o:title=""/>
          </v:shape>
        </w:pict>
      </w:r>
    </w:p>
    <w:p w14:paraId="4B315E76" w14:textId="77777777" w:rsidR="00FB494E" w:rsidRDefault="00FB494E">
      <w:pPr>
        <w:spacing w:before="7" w:line="120" w:lineRule="exact"/>
        <w:rPr>
          <w:sz w:val="12"/>
          <w:szCs w:val="12"/>
        </w:rPr>
      </w:pPr>
    </w:p>
    <w:p w14:paraId="4001B3E0" w14:textId="77777777" w:rsidR="00FB494E" w:rsidRDefault="00FB494E">
      <w:pPr>
        <w:spacing w:line="200" w:lineRule="exact"/>
      </w:pPr>
    </w:p>
    <w:p w14:paraId="1C5E7E81" w14:textId="77777777" w:rsidR="00FB494E" w:rsidRDefault="00FB494E">
      <w:pPr>
        <w:spacing w:line="200" w:lineRule="exact"/>
      </w:pPr>
    </w:p>
    <w:p w14:paraId="7027E471" w14:textId="77777777" w:rsidR="00FB494E" w:rsidRDefault="00000000">
      <w:pPr>
        <w:spacing w:line="248" w:lineRule="auto"/>
        <w:ind w:left="732" w:right="408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x,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r new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e.</w:t>
      </w:r>
    </w:p>
    <w:p w14:paraId="4573AB20" w14:textId="77777777" w:rsidR="00FB494E" w:rsidRDefault="00FB494E">
      <w:pPr>
        <w:spacing w:before="3" w:line="180" w:lineRule="exact"/>
        <w:rPr>
          <w:sz w:val="19"/>
          <w:szCs w:val="19"/>
        </w:rPr>
      </w:pPr>
    </w:p>
    <w:p w14:paraId="0178D002" w14:textId="77777777" w:rsidR="00FB494E" w:rsidRDefault="00805A2A">
      <w:pPr>
        <w:ind w:left="100"/>
        <w:sectPr w:rsidR="00FB494E">
          <w:pgSz w:w="12240" w:h="15840"/>
          <w:pgMar w:top="1260" w:right="1260" w:bottom="280" w:left="1340" w:header="751" w:footer="0" w:gutter="0"/>
          <w:cols w:space="720"/>
        </w:sectPr>
      </w:pPr>
      <w:r>
        <w:pict w14:anchorId="57D40A0F">
          <v:shape id="_x0000_i1028" type="#_x0000_t75" style="width:451.2pt;height:237pt">
            <v:imagedata r:id="rId11" o:title=""/>
          </v:shape>
        </w:pict>
      </w:r>
    </w:p>
    <w:p w14:paraId="12D086FD" w14:textId="77777777" w:rsidR="00FB494E" w:rsidRDefault="00FB494E">
      <w:pPr>
        <w:spacing w:before="2" w:line="140" w:lineRule="exact"/>
        <w:rPr>
          <w:sz w:val="15"/>
          <w:szCs w:val="15"/>
        </w:rPr>
      </w:pPr>
    </w:p>
    <w:p w14:paraId="64D75C78" w14:textId="77777777" w:rsidR="00FB494E" w:rsidRDefault="00000000">
      <w:pPr>
        <w:spacing w:line="259" w:lineRule="auto"/>
        <w:ind w:left="472" w:right="448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 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++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to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t.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mp</w:t>
      </w:r>
      <w:r>
        <w:rPr>
          <w:rFonts w:ascii="Calibri" w:eastAsia="Calibri" w:hAnsi="Calibri" w:cs="Calibri"/>
          <w:sz w:val="22"/>
          <w:szCs w:val="22"/>
        </w:rPr>
        <w:t>ty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ect will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te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50354A7" w14:textId="77777777" w:rsidR="00FB494E" w:rsidRDefault="00FB494E">
      <w:pPr>
        <w:spacing w:before="6" w:line="160" w:lineRule="exact"/>
        <w:rPr>
          <w:sz w:val="17"/>
          <w:szCs w:val="17"/>
        </w:rPr>
      </w:pPr>
    </w:p>
    <w:p w14:paraId="5BD35FC9" w14:textId="77777777" w:rsidR="00FB494E" w:rsidRDefault="00805A2A">
      <w:pPr>
        <w:ind w:left="200"/>
      </w:pPr>
      <w:r>
        <w:pict w14:anchorId="7C92B84A">
          <v:shape id="_x0000_i1029" type="#_x0000_t75" style="width:471pt;height:241.8pt">
            <v:imagedata r:id="rId12" o:title=""/>
          </v:shape>
        </w:pict>
      </w:r>
    </w:p>
    <w:p w14:paraId="570E890B" w14:textId="77777777" w:rsidR="00FB494E" w:rsidRDefault="00FB494E">
      <w:pPr>
        <w:spacing w:before="2" w:line="120" w:lineRule="exact"/>
        <w:rPr>
          <w:sz w:val="12"/>
          <w:szCs w:val="12"/>
        </w:rPr>
      </w:pPr>
    </w:p>
    <w:p w14:paraId="63AC61D5" w14:textId="77777777" w:rsidR="00FB494E" w:rsidRDefault="00FB494E">
      <w:pPr>
        <w:spacing w:line="200" w:lineRule="exact"/>
      </w:pPr>
    </w:p>
    <w:p w14:paraId="6732055D" w14:textId="77777777" w:rsidR="00FB494E" w:rsidRDefault="00FB494E">
      <w:pPr>
        <w:spacing w:line="200" w:lineRule="exact"/>
      </w:pPr>
    </w:p>
    <w:p w14:paraId="0504AA96" w14:textId="77777777" w:rsidR="00FB494E" w:rsidRDefault="00000000">
      <w:pPr>
        <w:ind w:left="1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gh</w:t>
      </w:r>
      <w:r>
        <w:rPr>
          <w:rFonts w:ascii="Calibri" w:eastAsia="Calibri" w:hAnsi="Calibri" w:cs="Calibri"/>
          <w:sz w:val="22"/>
          <w:szCs w:val="22"/>
        </w:rPr>
        <w:t>t-click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te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F110241" w14:textId="77777777" w:rsidR="00FB494E" w:rsidRDefault="00FB494E">
      <w:pPr>
        <w:spacing w:before="1" w:line="180" w:lineRule="exact"/>
        <w:rPr>
          <w:sz w:val="19"/>
          <w:szCs w:val="19"/>
        </w:rPr>
      </w:pPr>
    </w:p>
    <w:p w14:paraId="6A902F35" w14:textId="77777777" w:rsidR="00FB494E" w:rsidRDefault="00805A2A">
      <w:pPr>
        <w:ind w:left="200"/>
        <w:sectPr w:rsidR="00FB494E">
          <w:pgSz w:w="12240" w:h="15840"/>
          <w:pgMar w:top="1220" w:right="1260" w:bottom="280" w:left="1240" w:header="751" w:footer="0" w:gutter="0"/>
          <w:cols w:space="720"/>
        </w:sectPr>
      </w:pPr>
      <w:r>
        <w:pict w14:anchorId="23B4DCBB">
          <v:shape id="_x0000_i1030" type="#_x0000_t75" style="width:460.8pt;height:236.4pt">
            <v:imagedata r:id="rId13" o:title=""/>
          </v:shape>
        </w:pict>
      </w:r>
    </w:p>
    <w:p w14:paraId="386FFBEA" w14:textId="77777777" w:rsidR="00FB494E" w:rsidRDefault="00FB494E">
      <w:pPr>
        <w:spacing w:line="200" w:lineRule="exact"/>
      </w:pPr>
    </w:p>
    <w:p w14:paraId="3B201CEB" w14:textId="77777777" w:rsidR="00FB494E" w:rsidRDefault="00FB494E">
      <w:pPr>
        <w:spacing w:line="200" w:lineRule="exact"/>
      </w:pPr>
    </w:p>
    <w:p w14:paraId="5A024633" w14:textId="77777777" w:rsidR="00FB494E" w:rsidRDefault="00FB494E">
      <w:pPr>
        <w:spacing w:before="1" w:line="200" w:lineRule="exact"/>
      </w:pPr>
    </w:p>
    <w:p w14:paraId="244C02C6" w14:textId="77777777" w:rsidR="00FB494E" w:rsidRDefault="00000000">
      <w:pPr>
        <w:spacing w:before="12"/>
        <w:ind w:left="2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Create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.c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13131D28" w14:textId="77777777" w:rsidR="00FB494E" w:rsidRDefault="00FB494E">
      <w:pPr>
        <w:spacing w:before="7" w:line="180" w:lineRule="exact"/>
        <w:rPr>
          <w:sz w:val="19"/>
          <w:szCs w:val="19"/>
        </w:rPr>
      </w:pPr>
    </w:p>
    <w:p w14:paraId="5F5235FC" w14:textId="77777777" w:rsidR="00FB494E" w:rsidRDefault="00805A2A">
      <w:pPr>
        <w:ind w:left="280"/>
      </w:pPr>
      <w:r>
        <w:pict w14:anchorId="6C84B07F">
          <v:shape id="_x0000_i1031" type="#_x0000_t75" style="width:471.6pt;height:243pt">
            <v:imagedata r:id="rId14" o:title=""/>
          </v:shape>
        </w:pict>
      </w:r>
    </w:p>
    <w:p w14:paraId="6FEDF610" w14:textId="77777777" w:rsidR="00FB494E" w:rsidRDefault="00FB494E">
      <w:pPr>
        <w:spacing w:before="4" w:line="120" w:lineRule="exact"/>
        <w:rPr>
          <w:sz w:val="13"/>
          <w:szCs w:val="13"/>
        </w:rPr>
      </w:pPr>
    </w:p>
    <w:p w14:paraId="1705A4C6" w14:textId="77777777" w:rsidR="00FB494E" w:rsidRDefault="00FB494E">
      <w:pPr>
        <w:spacing w:line="200" w:lineRule="exact"/>
      </w:pPr>
    </w:p>
    <w:p w14:paraId="4E8EF534" w14:textId="77777777" w:rsidR="00FB494E" w:rsidRDefault="00FB494E">
      <w:pPr>
        <w:spacing w:line="200" w:lineRule="exact"/>
      </w:pPr>
    </w:p>
    <w:p w14:paraId="5D61AB59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gh</w:t>
      </w:r>
      <w:r>
        <w:rPr>
          <w:rFonts w:ascii="Calibri" w:eastAsia="Calibri" w:hAnsi="Calibri" w:cs="Calibri"/>
          <w:sz w:val="22"/>
          <w:szCs w:val="22"/>
        </w:rPr>
        <w:t>t-click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te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6F75EE9" w14:textId="77777777" w:rsidR="00FB494E" w:rsidRDefault="00FB494E">
      <w:pPr>
        <w:spacing w:before="1" w:line="180" w:lineRule="exact"/>
        <w:rPr>
          <w:sz w:val="19"/>
          <w:szCs w:val="19"/>
        </w:rPr>
      </w:pPr>
    </w:p>
    <w:p w14:paraId="5B00C17F" w14:textId="77777777" w:rsidR="00FB494E" w:rsidRDefault="00805A2A">
      <w:pPr>
        <w:ind w:left="280"/>
        <w:sectPr w:rsidR="00FB494E">
          <w:pgSz w:w="12240" w:h="15840"/>
          <w:pgMar w:top="1220" w:right="1260" w:bottom="280" w:left="1160" w:header="751" w:footer="0" w:gutter="0"/>
          <w:cols w:space="720"/>
        </w:sectPr>
      </w:pPr>
      <w:r>
        <w:pict w14:anchorId="3973EBAD">
          <v:shape id="_x0000_i1032" type="#_x0000_t75" style="width:451.8pt;height:231pt">
            <v:imagedata r:id="rId15" o:title=""/>
          </v:shape>
        </w:pict>
      </w:r>
    </w:p>
    <w:p w14:paraId="470C0F76" w14:textId="77777777" w:rsidR="00FB494E" w:rsidRDefault="00FB494E">
      <w:pPr>
        <w:spacing w:line="200" w:lineRule="exact"/>
      </w:pPr>
    </w:p>
    <w:p w14:paraId="34B9F20B" w14:textId="77777777" w:rsidR="00FB494E" w:rsidRDefault="00FB494E">
      <w:pPr>
        <w:spacing w:line="200" w:lineRule="exact"/>
      </w:pPr>
    </w:p>
    <w:p w14:paraId="5C87511B" w14:textId="77777777" w:rsidR="00FB494E" w:rsidRDefault="00FB494E">
      <w:pPr>
        <w:spacing w:before="1" w:line="200" w:lineRule="exact"/>
      </w:pPr>
    </w:p>
    <w:p w14:paraId="4E3F7317" w14:textId="77777777" w:rsidR="00FB494E" w:rsidRDefault="00000000">
      <w:pPr>
        <w:spacing w:before="12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</w:p>
    <w:p w14:paraId="732F23FA" w14:textId="77777777" w:rsidR="00FB494E" w:rsidRDefault="00FB494E">
      <w:pPr>
        <w:spacing w:before="7" w:line="180" w:lineRule="exact"/>
        <w:rPr>
          <w:sz w:val="19"/>
          <w:szCs w:val="19"/>
        </w:rPr>
      </w:pPr>
    </w:p>
    <w:p w14:paraId="728419DD" w14:textId="77777777" w:rsidR="00FB494E" w:rsidRDefault="00805A2A">
      <w:pPr>
        <w:ind w:left="100"/>
      </w:pPr>
      <w:r>
        <w:pict w14:anchorId="2F252949">
          <v:shape id="_x0000_i1033" type="#_x0000_t75" style="width:471pt;height:241.8pt">
            <v:imagedata r:id="rId16" o:title=""/>
          </v:shape>
        </w:pict>
      </w:r>
    </w:p>
    <w:p w14:paraId="50E130CA" w14:textId="77777777" w:rsidR="00FB494E" w:rsidRDefault="00FB494E">
      <w:pPr>
        <w:spacing w:before="7" w:line="100" w:lineRule="exact"/>
        <w:rPr>
          <w:sz w:val="11"/>
          <w:szCs w:val="11"/>
        </w:rPr>
      </w:pPr>
    </w:p>
    <w:p w14:paraId="6A1998CF" w14:textId="77777777" w:rsidR="00FB494E" w:rsidRDefault="00FB494E">
      <w:pPr>
        <w:spacing w:line="200" w:lineRule="exact"/>
      </w:pPr>
    </w:p>
    <w:p w14:paraId="73083ED3" w14:textId="77777777" w:rsidR="00FB494E" w:rsidRDefault="00FB494E">
      <w:pPr>
        <w:spacing w:line="200" w:lineRule="exact"/>
      </w:pPr>
    </w:p>
    <w:p w14:paraId="1E5F07A3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 is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()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fil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3EB4A9BE" w14:textId="77777777" w:rsidR="00FB494E" w:rsidRDefault="00FB494E">
      <w:pPr>
        <w:spacing w:before="1" w:line="180" w:lineRule="exact"/>
        <w:rPr>
          <w:sz w:val="19"/>
          <w:szCs w:val="19"/>
        </w:rPr>
      </w:pPr>
    </w:p>
    <w:p w14:paraId="33E0BA56" w14:textId="77777777" w:rsidR="00FB494E" w:rsidRDefault="00805A2A">
      <w:pPr>
        <w:ind w:left="100"/>
        <w:sectPr w:rsidR="00FB494E">
          <w:pgSz w:w="12240" w:h="15840"/>
          <w:pgMar w:top="1220" w:right="900" w:bottom="280" w:left="1700" w:header="751" w:footer="0" w:gutter="0"/>
          <w:cols w:space="720"/>
        </w:sectPr>
      </w:pPr>
      <w:r>
        <w:pict w14:anchorId="3FAD9C67">
          <v:shape id="_x0000_i1034" type="#_x0000_t75" style="width:451.2pt;height:232.2pt">
            <v:imagedata r:id="rId17" o:title=""/>
          </v:shape>
        </w:pict>
      </w:r>
    </w:p>
    <w:p w14:paraId="4F5946B0" w14:textId="77777777" w:rsidR="00FB494E" w:rsidRDefault="00FB494E">
      <w:pPr>
        <w:spacing w:line="200" w:lineRule="exact"/>
      </w:pPr>
    </w:p>
    <w:p w14:paraId="2EF9B8C9" w14:textId="77777777" w:rsidR="00FB494E" w:rsidRDefault="00FB494E">
      <w:pPr>
        <w:spacing w:line="200" w:lineRule="exact"/>
      </w:pPr>
    </w:p>
    <w:p w14:paraId="3D32D19C" w14:textId="77777777" w:rsidR="00FB494E" w:rsidRDefault="00FB494E">
      <w:pPr>
        <w:spacing w:before="1" w:line="200" w:lineRule="exact"/>
      </w:pPr>
    </w:p>
    <w:p w14:paraId="61A0184C" w14:textId="77777777" w:rsidR="00FB494E" w:rsidRDefault="00000000">
      <w:pPr>
        <w:spacing w:before="12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eader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inc</w:t>
      </w:r>
      <w:r>
        <w:rPr>
          <w:rFonts w:ascii="Calibri" w:eastAsia="Calibri" w:hAnsi="Calibri" w:cs="Calibri"/>
          <w:spacing w:val="-1"/>
          <w:sz w:val="22"/>
          <w:szCs w:val="22"/>
        </w:rPr>
        <w:t>lud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fi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ur</w:t>
      </w:r>
      <w:r>
        <w:rPr>
          <w:rFonts w:ascii="Calibri" w:eastAsia="Calibri" w:hAnsi="Calibri" w:cs="Calibri"/>
          <w:spacing w:val="-5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5D11884" w14:textId="77777777" w:rsidR="00FB494E" w:rsidRDefault="00FB494E">
      <w:pPr>
        <w:spacing w:before="7" w:line="180" w:lineRule="exact"/>
        <w:rPr>
          <w:sz w:val="19"/>
          <w:szCs w:val="19"/>
        </w:rPr>
      </w:pPr>
    </w:p>
    <w:p w14:paraId="51A651ED" w14:textId="77777777" w:rsidR="00FB494E" w:rsidRDefault="00805A2A">
      <w:pPr>
        <w:ind w:left="100"/>
      </w:pPr>
      <w:r>
        <w:pict w14:anchorId="0255EED1">
          <v:shape id="_x0000_i1035" type="#_x0000_t75" style="width:471.6pt;height:243pt">
            <v:imagedata r:id="rId18" o:title=""/>
          </v:shape>
        </w:pict>
      </w:r>
    </w:p>
    <w:p w14:paraId="74A1BFFF" w14:textId="77777777" w:rsidR="00FB494E" w:rsidRDefault="00FB494E">
      <w:pPr>
        <w:spacing w:before="4" w:line="120" w:lineRule="exact"/>
        <w:rPr>
          <w:sz w:val="13"/>
          <w:szCs w:val="13"/>
        </w:rPr>
      </w:pPr>
    </w:p>
    <w:p w14:paraId="7C4F7DBD" w14:textId="77777777" w:rsidR="00FB494E" w:rsidRDefault="00FB494E">
      <w:pPr>
        <w:spacing w:line="200" w:lineRule="exact"/>
      </w:pPr>
    </w:p>
    <w:p w14:paraId="1097AF47" w14:textId="77777777" w:rsidR="00FB494E" w:rsidRDefault="00FB494E">
      <w:pPr>
        <w:spacing w:line="200" w:lineRule="exact"/>
      </w:pPr>
    </w:p>
    <w:p w14:paraId="262BF4C3" w14:textId="77777777" w:rsidR="00FB494E" w:rsidRDefault="00000000">
      <w:pPr>
        <w:spacing w:line="251" w:lineRule="auto"/>
        <w:ind w:left="460" w:right="1072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11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ile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cal</w:t>
      </w:r>
      <w:r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 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ick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 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 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F5998A1" w14:textId="77777777" w:rsidR="00FB494E" w:rsidRDefault="00FB494E">
      <w:pPr>
        <w:spacing w:before="17" w:line="200" w:lineRule="exact"/>
      </w:pPr>
    </w:p>
    <w:p w14:paraId="2B4156BE" w14:textId="77777777" w:rsidR="00FB494E" w:rsidRDefault="00805A2A">
      <w:pPr>
        <w:ind w:left="160"/>
        <w:sectPr w:rsidR="00FB494E">
          <w:pgSz w:w="12240" w:h="15840"/>
          <w:pgMar w:top="1220" w:right="900" w:bottom="280" w:left="1700" w:header="751" w:footer="0" w:gutter="0"/>
          <w:cols w:space="720"/>
        </w:sectPr>
      </w:pPr>
      <w:r>
        <w:pict w14:anchorId="35B781C5">
          <v:shape id="_x0000_i1036" type="#_x0000_t75" style="width:451.2pt;height:231pt">
            <v:imagedata r:id="rId19" o:title=""/>
          </v:shape>
        </w:pict>
      </w:r>
    </w:p>
    <w:p w14:paraId="04A9936A" w14:textId="77777777" w:rsidR="00FB494E" w:rsidRDefault="00FB494E">
      <w:pPr>
        <w:spacing w:line="200" w:lineRule="exact"/>
      </w:pPr>
    </w:p>
    <w:p w14:paraId="7888FB8F" w14:textId="77777777" w:rsidR="00FB494E" w:rsidRDefault="00FB494E">
      <w:pPr>
        <w:spacing w:line="200" w:lineRule="exact"/>
      </w:pPr>
    </w:p>
    <w:p w14:paraId="3A2783AD" w14:textId="77777777" w:rsidR="00FB494E" w:rsidRDefault="00FB494E">
      <w:pPr>
        <w:spacing w:before="11" w:line="240" w:lineRule="exact"/>
        <w:rPr>
          <w:sz w:val="24"/>
          <w:szCs w:val="24"/>
        </w:rPr>
      </w:pPr>
    </w:p>
    <w:p w14:paraId="18F35EE3" w14:textId="77777777" w:rsidR="00FB494E" w:rsidRDefault="00000000">
      <w:pPr>
        <w:spacing w:before="3"/>
        <w:ind w:left="2047" w:right="1867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Getting</w:t>
      </w:r>
      <w:r>
        <w:rPr>
          <w:rFonts w:ascii="Arial" w:eastAsia="Arial" w:hAnsi="Arial" w:cs="Arial"/>
          <w:b/>
          <w:spacing w:val="-17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sz w:val="44"/>
          <w:szCs w:val="44"/>
        </w:rPr>
        <w:t>st</w:t>
      </w:r>
      <w:r>
        <w:rPr>
          <w:rFonts w:ascii="Arial" w:eastAsia="Arial" w:hAnsi="Arial" w:cs="Arial"/>
          <w:b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sz w:val="44"/>
          <w:szCs w:val="44"/>
        </w:rPr>
        <w:t>rted</w:t>
      </w:r>
      <w:r>
        <w:rPr>
          <w:rFonts w:ascii="Arial" w:eastAsia="Arial" w:hAnsi="Arial" w:cs="Arial"/>
          <w:b/>
          <w:spacing w:val="-15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spacing w:val="4"/>
          <w:sz w:val="44"/>
          <w:szCs w:val="44"/>
        </w:rPr>
        <w:t>w</w:t>
      </w:r>
      <w:r>
        <w:rPr>
          <w:rFonts w:ascii="Arial" w:eastAsia="Arial" w:hAnsi="Arial" w:cs="Arial"/>
          <w:b/>
          <w:sz w:val="44"/>
          <w:szCs w:val="44"/>
        </w:rPr>
        <w:t>ith</w:t>
      </w:r>
      <w:r>
        <w:rPr>
          <w:rFonts w:ascii="Arial" w:eastAsia="Arial" w:hAnsi="Arial" w:cs="Arial"/>
          <w:b/>
          <w:spacing w:val="-9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spacing w:val="-4"/>
          <w:w w:val="99"/>
          <w:sz w:val="44"/>
          <w:szCs w:val="44"/>
        </w:rPr>
        <w:t>G</w:t>
      </w:r>
      <w:r>
        <w:rPr>
          <w:rFonts w:ascii="Arial" w:eastAsia="Arial" w:hAnsi="Arial" w:cs="Arial"/>
          <w:b/>
          <w:spacing w:val="-2"/>
          <w:w w:val="99"/>
          <w:sz w:val="44"/>
          <w:szCs w:val="44"/>
        </w:rPr>
        <w:t>tes</w:t>
      </w:r>
      <w:r>
        <w:rPr>
          <w:rFonts w:ascii="Arial" w:eastAsia="Arial" w:hAnsi="Arial" w:cs="Arial"/>
          <w:b/>
          <w:w w:val="99"/>
          <w:sz w:val="44"/>
          <w:szCs w:val="44"/>
        </w:rPr>
        <w:t>t</w:t>
      </w:r>
    </w:p>
    <w:p w14:paraId="4B8BF88A" w14:textId="77777777" w:rsidR="00FB494E" w:rsidRDefault="00FB494E">
      <w:pPr>
        <w:spacing w:before="15" w:line="240" w:lineRule="exact"/>
        <w:rPr>
          <w:sz w:val="24"/>
          <w:szCs w:val="24"/>
        </w:rPr>
      </w:pPr>
    </w:p>
    <w:p w14:paraId="53CAAA50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C++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tests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0F49349" w14:textId="77777777" w:rsidR="00FB494E" w:rsidRDefault="00FB494E">
      <w:pPr>
        <w:spacing w:before="5" w:line="260" w:lineRule="exact"/>
        <w:rPr>
          <w:sz w:val="26"/>
          <w:szCs w:val="26"/>
        </w:rPr>
      </w:pPr>
    </w:p>
    <w:p w14:paraId="61C3114A" w14:textId="77777777" w:rsidR="00FB494E" w:rsidRDefault="00000000">
      <w:pPr>
        <w:tabs>
          <w:tab w:val="left" w:pos="820"/>
        </w:tabs>
        <w:spacing w:line="250" w:lineRule="auto"/>
        <w:ind w:left="820" w:right="71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i/>
          <w:sz w:val="22"/>
          <w:szCs w:val="22"/>
        </w:rPr>
        <w:t>s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>tio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which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k whet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37B1F73" w14:textId="77777777" w:rsidR="00FB494E" w:rsidRDefault="00FB494E">
      <w:pPr>
        <w:spacing w:before="5" w:line="260" w:lineRule="exact"/>
        <w:rPr>
          <w:sz w:val="26"/>
          <w:szCs w:val="26"/>
        </w:rPr>
      </w:pPr>
    </w:p>
    <w:p w14:paraId="757230E7" w14:textId="77777777" w:rsidR="00FB494E" w:rsidRDefault="00000000">
      <w:pPr>
        <w:tabs>
          <w:tab w:val="left" w:pos="820"/>
        </w:tabs>
        <w:spacing w:line="248" w:lineRule="auto"/>
        <w:ind w:left="820" w:right="76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i/>
          <w:sz w:val="22"/>
          <w:szCs w:val="22"/>
        </w:rPr>
        <w:t>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i/>
          <w:sz w:val="22"/>
          <w:szCs w:val="22"/>
        </w:rPr>
        <w:t>ts</w:t>
      </w:r>
      <w:r>
        <w:rPr>
          <w:rFonts w:ascii="Calibri" w:eastAsia="Calibri" w:hAnsi="Calibri" w:cs="Calibri"/>
          <w:b/>
          <w:i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eri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y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e’s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ehav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ed assert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f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i/>
          <w:sz w:val="22"/>
          <w:szCs w:val="22"/>
        </w:rPr>
        <w:t>il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rwise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su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i/>
          <w:sz w:val="22"/>
          <w:szCs w:val="22"/>
        </w:rPr>
        <w:t>cee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38CAFB9D" w14:textId="77777777" w:rsidR="00FB494E" w:rsidRDefault="00FB494E">
      <w:pPr>
        <w:spacing w:before="7" w:line="260" w:lineRule="exact"/>
        <w:rPr>
          <w:sz w:val="26"/>
          <w:szCs w:val="26"/>
        </w:rPr>
      </w:pPr>
    </w:p>
    <w:p w14:paraId="5E238CE0" w14:textId="77777777" w:rsidR="00FB494E" w:rsidRDefault="00000000">
      <w:pPr>
        <w:tabs>
          <w:tab w:val="left" w:pos="820"/>
        </w:tabs>
        <w:spacing w:line="259" w:lineRule="auto"/>
        <w:ind w:left="820" w:right="6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></w:t>
      </w:r>
      <w:r>
        <w:rPr>
          <w:rFonts w:ascii="Segoe Fluent Icons" w:eastAsia="Segoe Fluent Icons" w:hAnsi="Segoe Fluent Icons" w:cs="Segoe Fluent Icons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b/>
          <w:i/>
          <w:sz w:val="22"/>
          <w:szCs w:val="22"/>
        </w:rPr>
        <w:t>te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i/>
          <w:sz w:val="22"/>
          <w:szCs w:val="22"/>
        </w:rPr>
        <w:t>t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i/>
          <w:sz w:val="22"/>
          <w:szCs w:val="22"/>
        </w:rPr>
        <w:t>s</w:t>
      </w:r>
      <w:r>
        <w:rPr>
          <w:rFonts w:ascii="Calibri" w:eastAsia="Calibri" w:hAnsi="Calibri" w:cs="Calibri"/>
          <w:b/>
          <w:i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i/>
          <w:sz w:val="22"/>
          <w:szCs w:val="22"/>
        </w:rPr>
        <w:t>te</w:t>
      </w:r>
      <w:r>
        <w:rPr>
          <w:rFonts w:ascii="Calibri" w:eastAsia="Calibri" w:hAnsi="Calibri" w:cs="Calibri"/>
          <w:b/>
          <w:i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to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refl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 the stru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ture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14:paraId="14E05B39" w14:textId="77777777" w:rsidR="00FB494E" w:rsidRDefault="00FB494E">
      <w:pPr>
        <w:spacing w:before="5" w:line="240" w:lineRule="exact"/>
        <w:rPr>
          <w:sz w:val="24"/>
          <w:szCs w:val="24"/>
        </w:rPr>
      </w:pPr>
    </w:p>
    <w:p w14:paraId="7E18581E" w14:textId="77777777" w:rsidR="00FB494E" w:rsidRDefault="00000000">
      <w:pPr>
        <w:spacing w:line="460" w:lineRule="auto"/>
        <w:ind w:left="100" w:right="4297" w:firstLine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2"/>
          <w:szCs w:val="22"/>
        </w:rPr>
        <w:t xml:space="preserve">       </w:t>
      </w:r>
      <w:r>
        <w:rPr>
          <w:rFonts w:ascii="Segoe Fluent Icons" w:eastAsia="Segoe Fluent Icons" w:hAnsi="Segoe Fluent Icons" w:cs="Segoe Fluent Icons"/>
          <w:spacing w:val="22"/>
          <w:w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b/>
          <w:i/>
          <w:sz w:val="22"/>
          <w:szCs w:val="22"/>
        </w:rPr>
        <w:t>te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b/>
          <w:i/>
          <w:sz w:val="22"/>
          <w:szCs w:val="22"/>
        </w:rPr>
        <w:t>t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 xml:space="preserve"> p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ro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ra</w:t>
      </w:r>
      <w:r>
        <w:rPr>
          <w:rFonts w:ascii="Calibri" w:eastAsia="Calibri" w:hAnsi="Calibri" w:cs="Calibri"/>
          <w:b/>
          <w:i/>
          <w:sz w:val="22"/>
          <w:szCs w:val="22"/>
        </w:rPr>
        <w:t>m</w:t>
      </w:r>
      <w:r>
        <w:rPr>
          <w:rFonts w:ascii="Calibri" w:eastAsia="Calibri" w:hAnsi="Calibri" w:cs="Calibri"/>
          <w:b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tain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lti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ui</w:t>
      </w:r>
      <w:r>
        <w:rPr>
          <w:rFonts w:ascii="Calibri" w:eastAsia="Calibri" w:hAnsi="Calibri" w:cs="Calibri"/>
          <w:spacing w:val="-2"/>
          <w:sz w:val="22"/>
          <w:szCs w:val="22"/>
        </w:rPr>
        <w:t>tes</w:t>
      </w:r>
      <w:r>
        <w:rPr>
          <w:rFonts w:ascii="Calibri" w:eastAsia="Calibri" w:hAnsi="Calibri" w:cs="Calibri"/>
          <w:sz w:val="22"/>
          <w:szCs w:val="22"/>
        </w:rPr>
        <w:t>. This is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ke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06F982DE" w14:textId="77777777" w:rsidR="00FB494E" w:rsidRDefault="00805A2A">
      <w:pPr>
        <w:spacing w:before="83"/>
        <w:ind w:left="100"/>
      </w:pPr>
      <w:r>
        <w:pict w14:anchorId="5BFA4519">
          <v:shape id="_x0000_i1037" type="#_x0000_t75" style="width:276.6pt;height:61.2pt">
            <v:imagedata r:id="rId20" o:title=""/>
          </v:shape>
        </w:pict>
      </w:r>
    </w:p>
    <w:p w14:paraId="2D1E3DD1" w14:textId="77777777" w:rsidR="00FB494E" w:rsidRDefault="00FB494E">
      <w:pPr>
        <w:spacing w:before="1" w:line="180" w:lineRule="exact"/>
        <w:rPr>
          <w:sz w:val="19"/>
          <w:szCs w:val="19"/>
        </w:rPr>
      </w:pPr>
    </w:p>
    <w:p w14:paraId="7C36331E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Ex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pl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46540EF1" w14:textId="77777777" w:rsidR="00FB494E" w:rsidRDefault="00FB494E">
      <w:pPr>
        <w:spacing w:before="10" w:line="260" w:lineRule="exact"/>
        <w:rPr>
          <w:sz w:val="26"/>
          <w:szCs w:val="26"/>
        </w:rPr>
      </w:pPr>
    </w:p>
    <w:p w14:paraId="21CE15EF" w14:textId="77777777" w:rsidR="00FB494E" w:rsidRDefault="00805A2A">
      <w:pPr>
        <w:ind w:left="100"/>
      </w:pPr>
      <w:r>
        <w:pict w14:anchorId="2B39BB75">
          <v:shape id="_x0000_i1038" type="#_x0000_t75" style="width:329.4pt;height:115.8pt">
            <v:imagedata r:id="rId21" o:title=""/>
          </v:shape>
        </w:pict>
      </w:r>
    </w:p>
    <w:p w14:paraId="7A2C3841" w14:textId="77777777" w:rsidR="00FB494E" w:rsidRDefault="00FB494E">
      <w:pPr>
        <w:spacing w:before="4" w:line="180" w:lineRule="exact"/>
        <w:rPr>
          <w:sz w:val="18"/>
          <w:szCs w:val="18"/>
        </w:rPr>
      </w:pPr>
    </w:p>
    <w:p w14:paraId="0D770BEE" w14:textId="77777777" w:rsidR="00FB494E" w:rsidRDefault="00000000">
      <w:pPr>
        <w:ind w:left="3350" w:right="3157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Visu</w:t>
      </w:r>
      <w:r>
        <w:rPr>
          <w:rFonts w:ascii="Arial" w:eastAsia="Arial" w:hAnsi="Arial" w:cs="Arial"/>
          <w:b/>
          <w:spacing w:val="1"/>
          <w:sz w:val="44"/>
          <w:szCs w:val="44"/>
        </w:rPr>
        <w:t>a</w:t>
      </w:r>
      <w:r>
        <w:rPr>
          <w:rFonts w:ascii="Arial" w:eastAsia="Arial" w:hAnsi="Arial" w:cs="Arial"/>
          <w:b/>
          <w:sz w:val="44"/>
          <w:szCs w:val="44"/>
        </w:rPr>
        <w:t>l</w:t>
      </w:r>
      <w:r>
        <w:rPr>
          <w:rFonts w:ascii="Arial" w:eastAsia="Arial" w:hAnsi="Arial" w:cs="Arial"/>
          <w:b/>
          <w:spacing w:val="-2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spacing w:val="-3"/>
          <w:w w:val="99"/>
          <w:sz w:val="44"/>
          <w:szCs w:val="44"/>
        </w:rPr>
        <w:t>S</w:t>
      </w:r>
      <w:r>
        <w:rPr>
          <w:rFonts w:ascii="Arial" w:eastAsia="Arial" w:hAnsi="Arial" w:cs="Arial"/>
          <w:b/>
          <w:spacing w:val="-2"/>
          <w:w w:val="99"/>
          <w:sz w:val="44"/>
          <w:szCs w:val="44"/>
        </w:rPr>
        <w:t>tu</w:t>
      </w:r>
      <w:r>
        <w:rPr>
          <w:rFonts w:ascii="Arial" w:eastAsia="Arial" w:hAnsi="Arial" w:cs="Arial"/>
          <w:b/>
          <w:sz w:val="44"/>
          <w:szCs w:val="44"/>
        </w:rPr>
        <w:t>d</w:t>
      </w:r>
      <w:r>
        <w:rPr>
          <w:rFonts w:ascii="Arial" w:eastAsia="Arial" w:hAnsi="Arial" w:cs="Arial"/>
          <w:b/>
          <w:spacing w:val="-2"/>
          <w:sz w:val="44"/>
          <w:szCs w:val="44"/>
        </w:rPr>
        <w:t>i</w:t>
      </w:r>
      <w:r>
        <w:rPr>
          <w:rFonts w:ascii="Arial" w:eastAsia="Arial" w:hAnsi="Arial" w:cs="Arial"/>
          <w:b/>
          <w:w w:val="99"/>
          <w:sz w:val="44"/>
          <w:szCs w:val="44"/>
        </w:rPr>
        <w:t>o</w:t>
      </w:r>
    </w:p>
    <w:p w14:paraId="2B1155BF" w14:textId="77777777" w:rsidR="00FB494E" w:rsidRDefault="00FB494E">
      <w:pPr>
        <w:spacing w:before="3" w:line="100" w:lineRule="exact"/>
        <w:rPr>
          <w:sz w:val="10"/>
          <w:szCs w:val="10"/>
        </w:rPr>
      </w:pPr>
    </w:p>
    <w:p w14:paraId="53134146" w14:textId="77777777" w:rsidR="00FB494E" w:rsidRDefault="00FB494E">
      <w:pPr>
        <w:spacing w:line="200" w:lineRule="exact"/>
      </w:pPr>
    </w:p>
    <w:p w14:paraId="24BBFFCF" w14:textId="77777777" w:rsidR="00FB494E" w:rsidRDefault="00000000">
      <w:pPr>
        <w:spacing w:line="251" w:lineRule="auto"/>
        <w:ind w:left="100" w:right="81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Vis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io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egr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defa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lt 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pm</w:t>
      </w:r>
      <w:r>
        <w:rPr>
          <w:rFonts w:ascii="Calibri" w:eastAsia="Calibri" w:hAnsi="Calibri" w:cs="Calibri"/>
          <w:sz w:val="22"/>
          <w:szCs w:val="22"/>
        </w:rPr>
        <w:t xml:space="preserve">ent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th C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z w:val="22"/>
          <w:szCs w:val="22"/>
        </w:rPr>
        <w:t>+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B5178D2" w14:textId="77777777" w:rsidR="00FB494E" w:rsidRDefault="00FB494E">
      <w:pPr>
        <w:spacing w:line="160" w:lineRule="exact"/>
        <w:rPr>
          <w:sz w:val="17"/>
          <w:szCs w:val="17"/>
        </w:rPr>
      </w:pPr>
    </w:p>
    <w:p w14:paraId="5F94FB36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er,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gh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lick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ec</w:t>
      </w:r>
      <w:r>
        <w:rPr>
          <w:rFonts w:ascii="Calibri" w:eastAsia="Calibri" w:hAnsi="Calibri" w:cs="Calibri"/>
          <w:sz w:val="22"/>
          <w:szCs w:val="22"/>
        </w:rPr>
        <w:t>t. 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</w:p>
    <w:p w14:paraId="7176282C" w14:textId="77777777" w:rsidR="00FB494E" w:rsidRDefault="00000000">
      <w:pPr>
        <w:spacing w:before="19"/>
        <w:ind w:left="460"/>
        <w:rPr>
          <w:rFonts w:ascii="Calibri" w:eastAsia="Calibri" w:hAnsi="Calibri" w:cs="Calibri"/>
          <w:sz w:val="22"/>
          <w:szCs w:val="22"/>
        </w:rPr>
        <w:sectPr w:rsidR="00FB494E">
          <w:pgSz w:w="12240" w:h="15840"/>
          <w:pgMar w:top="1220" w:right="1520" w:bottom="280" w:left="1340" w:header="751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Vis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 Cl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5CF00CDB" w14:textId="77777777" w:rsidR="00FB494E" w:rsidRDefault="00FB494E">
      <w:pPr>
        <w:spacing w:line="200" w:lineRule="exact"/>
      </w:pPr>
    </w:p>
    <w:p w14:paraId="002A048E" w14:textId="77777777" w:rsidR="00FB494E" w:rsidRDefault="00805A2A">
      <w:pPr>
        <w:ind w:left="100"/>
      </w:pPr>
      <w:r>
        <w:pict w14:anchorId="60D93624">
          <v:shape id="_x0000_i1039" type="#_x0000_t75" style="width:471.6pt;height:242.4pt">
            <v:imagedata r:id="rId22" o:title=""/>
          </v:shape>
        </w:pict>
      </w:r>
    </w:p>
    <w:p w14:paraId="66FD6AA4" w14:textId="77777777" w:rsidR="00FB494E" w:rsidRDefault="00FB494E">
      <w:pPr>
        <w:spacing w:before="7" w:line="160" w:lineRule="exact"/>
        <w:rPr>
          <w:sz w:val="17"/>
          <w:szCs w:val="17"/>
        </w:rPr>
      </w:pPr>
    </w:p>
    <w:p w14:paraId="22F0F21E" w14:textId="77777777" w:rsidR="00FB494E" w:rsidRDefault="00FB494E">
      <w:pPr>
        <w:spacing w:line="200" w:lineRule="exact"/>
      </w:pPr>
    </w:p>
    <w:p w14:paraId="10853747" w14:textId="77777777" w:rsidR="00FB494E" w:rsidRDefault="00FB494E">
      <w:pPr>
        <w:spacing w:line="200" w:lineRule="exact"/>
      </w:pPr>
    </w:p>
    <w:p w14:paraId="61A6521E" w14:textId="77777777" w:rsidR="00FB494E" w:rsidRDefault="00000000">
      <w:pPr>
        <w:spacing w:before="12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Search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ex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44A932FF" w14:textId="77777777" w:rsidR="00FB494E" w:rsidRDefault="00FB494E">
      <w:pPr>
        <w:spacing w:before="3" w:line="200" w:lineRule="exact"/>
      </w:pPr>
    </w:p>
    <w:p w14:paraId="2A164245" w14:textId="77777777" w:rsidR="00FB494E" w:rsidRDefault="00805A2A">
      <w:pPr>
        <w:ind w:left="460"/>
        <w:sectPr w:rsidR="00FB494E">
          <w:headerReference w:type="default" r:id="rId23"/>
          <w:pgSz w:w="12240" w:h="15840"/>
          <w:pgMar w:top="1200" w:right="1260" w:bottom="280" w:left="1340" w:header="751" w:footer="0" w:gutter="0"/>
          <w:cols w:space="720"/>
        </w:sectPr>
      </w:pPr>
      <w:r>
        <w:pict w14:anchorId="07FEFD97">
          <v:shape id="_x0000_i1040" type="#_x0000_t75" style="width:441pt;height:220.2pt">
            <v:imagedata r:id="rId24" o:title=""/>
          </v:shape>
        </w:pict>
      </w:r>
    </w:p>
    <w:p w14:paraId="32F91E8B" w14:textId="77777777" w:rsidR="00FB494E" w:rsidRDefault="00FB494E">
      <w:pPr>
        <w:spacing w:before="2" w:line="160" w:lineRule="exact"/>
        <w:rPr>
          <w:sz w:val="16"/>
          <w:szCs w:val="16"/>
        </w:rPr>
      </w:pPr>
    </w:p>
    <w:p w14:paraId="1A158D4B" w14:textId="77777777" w:rsidR="00FB494E" w:rsidRDefault="00000000">
      <w:pPr>
        <w:spacing w:before="12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47DA4512" w14:textId="77777777" w:rsidR="00FB494E" w:rsidRDefault="00FB494E">
      <w:pPr>
        <w:spacing w:before="7" w:line="200" w:lineRule="exact"/>
      </w:pPr>
    </w:p>
    <w:p w14:paraId="1B98A0AD" w14:textId="77777777" w:rsidR="00FB494E" w:rsidRDefault="00805A2A">
      <w:pPr>
        <w:ind w:left="100"/>
      </w:pPr>
      <w:r>
        <w:pict w14:anchorId="5C533CA8">
          <v:shape id="_x0000_i1041" type="#_x0000_t75" style="width:472.2pt;height:248.4pt">
            <v:imagedata r:id="rId25" o:title=""/>
          </v:shape>
        </w:pict>
      </w:r>
    </w:p>
    <w:p w14:paraId="4958DE38" w14:textId="77777777" w:rsidR="00FB494E" w:rsidRDefault="00000000">
      <w:pPr>
        <w:spacing w:before="61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7151EE38" w14:textId="77777777" w:rsidR="00FB494E" w:rsidRDefault="00FB494E">
      <w:pPr>
        <w:spacing w:before="3" w:line="200" w:lineRule="exact"/>
      </w:pPr>
    </w:p>
    <w:p w14:paraId="6F2CDF6A" w14:textId="77777777" w:rsidR="00FB494E" w:rsidRDefault="00805A2A">
      <w:pPr>
        <w:ind w:left="100"/>
        <w:sectPr w:rsidR="00FB494E">
          <w:pgSz w:w="12240" w:h="15840"/>
          <w:pgMar w:top="1200" w:right="880" w:bottom="280" w:left="1700" w:header="751" w:footer="0" w:gutter="0"/>
          <w:cols w:space="720"/>
        </w:sectPr>
      </w:pPr>
      <w:r>
        <w:pict w14:anchorId="004AD8B8">
          <v:shape id="_x0000_i1042" type="#_x0000_t75" style="width:441pt;height:232.8pt">
            <v:imagedata r:id="rId26" o:title=""/>
          </v:shape>
        </w:pict>
      </w:r>
    </w:p>
    <w:p w14:paraId="2783D620" w14:textId="77777777" w:rsidR="00FB494E" w:rsidRDefault="00FB494E">
      <w:pPr>
        <w:spacing w:before="2" w:line="160" w:lineRule="exact"/>
        <w:rPr>
          <w:sz w:val="16"/>
          <w:szCs w:val="16"/>
        </w:rPr>
      </w:pPr>
    </w:p>
    <w:p w14:paraId="07BA63C4" w14:textId="77777777" w:rsidR="00FB494E" w:rsidRDefault="00000000">
      <w:pPr>
        <w:spacing w:before="12" w:line="259" w:lineRule="auto"/>
        <w:ind w:left="460" w:right="79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eady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 write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case</w:t>
      </w:r>
    </w:p>
    <w:p w14:paraId="14921D63" w14:textId="77777777" w:rsidR="00FB494E" w:rsidRDefault="00FB494E">
      <w:pPr>
        <w:spacing w:before="8" w:line="180" w:lineRule="exact"/>
        <w:rPr>
          <w:sz w:val="18"/>
          <w:szCs w:val="18"/>
        </w:rPr>
      </w:pPr>
    </w:p>
    <w:p w14:paraId="447E27DF" w14:textId="77777777" w:rsidR="00FB494E" w:rsidRDefault="00805A2A">
      <w:pPr>
        <w:ind w:left="100"/>
      </w:pPr>
      <w:r>
        <w:pict w14:anchorId="5268BC98">
          <v:shape id="_x0000_i1043" type="#_x0000_t75" style="width:471.6pt;height:243pt">
            <v:imagedata r:id="rId27" o:title=""/>
          </v:shape>
        </w:pict>
      </w:r>
    </w:p>
    <w:p w14:paraId="36CC65BC" w14:textId="77777777" w:rsidR="00FB494E" w:rsidRDefault="00FB494E">
      <w:pPr>
        <w:spacing w:before="7" w:line="120" w:lineRule="exact"/>
        <w:rPr>
          <w:sz w:val="12"/>
          <w:szCs w:val="12"/>
        </w:rPr>
      </w:pPr>
    </w:p>
    <w:p w14:paraId="5A67C153" w14:textId="77777777" w:rsidR="00FB494E" w:rsidRDefault="00FB494E">
      <w:pPr>
        <w:spacing w:line="200" w:lineRule="exact"/>
      </w:pPr>
    </w:p>
    <w:p w14:paraId="597079CC" w14:textId="77777777" w:rsidR="00FB494E" w:rsidRDefault="00FB494E">
      <w:pPr>
        <w:spacing w:line="200" w:lineRule="exact"/>
      </w:pPr>
    </w:p>
    <w:p w14:paraId="4AFD6F7C" w14:textId="77777777" w:rsidR="00FB494E" w:rsidRDefault="00000000">
      <w:pPr>
        <w:spacing w:line="248" w:lineRule="auto"/>
        <w:ind w:left="460" w:right="1072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ile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cal</w:t>
      </w:r>
      <w:r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ick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 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 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</w:p>
    <w:p w14:paraId="77AAC2DB" w14:textId="77777777" w:rsidR="00FB494E" w:rsidRDefault="00FB494E">
      <w:pPr>
        <w:spacing w:before="20" w:line="280" w:lineRule="exact"/>
        <w:rPr>
          <w:sz w:val="28"/>
          <w:szCs w:val="28"/>
        </w:rPr>
      </w:pPr>
    </w:p>
    <w:p w14:paraId="6D025174" w14:textId="77777777" w:rsidR="00FB494E" w:rsidRDefault="00000000">
      <w:pPr>
        <w:ind w:left="82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a.  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assed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Case</w:t>
      </w:r>
    </w:p>
    <w:p w14:paraId="0CFBBFC3" w14:textId="77777777" w:rsidR="00FB494E" w:rsidRDefault="00FB494E">
      <w:pPr>
        <w:spacing w:before="3" w:line="180" w:lineRule="exact"/>
        <w:rPr>
          <w:sz w:val="19"/>
          <w:szCs w:val="19"/>
        </w:rPr>
      </w:pPr>
    </w:p>
    <w:p w14:paraId="30F84F9E" w14:textId="77777777" w:rsidR="00FB494E" w:rsidRDefault="00805A2A">
      <w:pPr>
        <w:ind w:left="100"/>
        <w:sectPr w:rsidR="00FB494E">
          <w:pgSz w:w="12240" w:h="15840"/>
          <w:pgMar w:top="1200" w:right="900" w:bottom="280" w:left="1700" w:header="751" w:footer="0" w:gutter="0"/>
          <w:cols w:space="720"/>
        </w:sectPr>
      </w:pPr>
      <w:r>
        <w:pict w14:anchorId="17180471">
          <v:shape id="_x0000_i1044" type="#_x0000_t75" style="width:450.6pt;height:233.4pt">
            <v:imagedata r:id="rId28" o:title=""/>
          </v:shape>
        </w:pict>
      </w:r>
    </w:p>
    <w:p w14:paraId="41132795" w14:textId="77777777" w:rsidR="00FB494E" w:rsidRDefault="00FB494E">
      <w:pPr>
        <w:spacing w:line="200" w:lineRule="exact"/>
      </w:pPr>
    </w:p>
    <w:p w14:paraId="16E24809" w14:textId="77777777" w:rsidR="00FB494E" w:rsidRDefault="00FB494E">
      <w:pPr>
        <w:spacing w:line="200" w:lineRule="exact"/>
      </w:pPr>
    </w:p>
    <w:p w14:paraId="01F250FF" w14:textId="77777777" w:rsidR="00FB494E" w:rsidRDefault="00FB494E">
      <w:pPr>
        <w:spacing w:before="3" w:line="220" w:lineRule="exact"/>
        <w:rPr>
          <w:sz w:val="22"/>
          <w:szCs w:val="22"/>
        </w:rPr>
      </w:pPr>
    </w:p>
    <w:p w14:paraId="481A044D" w14:textId="77777777" w:rsidR="00FB494E" w:rsidRDefault="00000000">
      <w:pPr>
        <w:spacing w:before="12"/>
        <w:ind w:left="82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iled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cas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2923EA9F" w14:textId="77777777" w:rsidR="00FB494E" w:rsidRDefault="00FB494E">
      <w:pPr>
        <w:spacing w:before="7" w:line="180" w:lineRule="exact"/>
        <w:rPr>
          <w:sz w:val="19"/>
          <w:szCs w:val="19"/>
        </w:rPr>
      </w:pPr>
    </w:p>
    <w:p w14:paraId="61ECAEC6" w14:textId="77777777" w:rsidR="00FB494E" w:rsidRDefault="00805A2A">
      <w:pPr>
        <w:ind w:left="100"/>
        <w:sectPr w:rsidR="00FB494E">
          <w:pgSz w:w="12240" w:h="15840"/>
          <w:pgMar w:top="1200" w:right="1100" w:bottom="280" w:left="1700" w:header="751" w:footer="0" w:gutter="0"/>
          <w:cols w:space="720"/>
        </w:sectPr>
      </w:pPr>
      <w:r>
        <w:pict w14:anchorId="0F6F1029">
          <v:shape id="_x0000_i1045" type="#_x0000_t75" style="width:461.4pt;height:237.6pt">
            <v:imagedata r:id="rId29" o:title=""/>
          </v:shape>
        </w:pict>
      </w:r>
    </w:p>
    <w:p w14:paraId="4FF9DA0A" w14:textId="77777777" w:rsidR="00FB494E" w:rsidRDefault="00FB494E">
      <w:pPr>
        <w:spacing w:before="1" w:line="220" w:lineRule="exact"/>
        <w:rPr>
          <w:sz w:val="22"/>
          <w:szCs w:val="22"/>
        </w:rPr>
      </w:pPr>
    </w:p>
    <w:p w14:paraId="3F2E91FE" w14:textId="77777777" w:rsidR="00FB494E" w:rsidRDefault="00000000">
      <w:pPr>
        <w:spacing w:line="480" w:lineRule="exact"/>
        <w:ind w:left="2364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position w:val="1"/>
          <w:sz w:val="44"/>
          <w:szCs w:val="44"/>
        </w:rPr>
        <w:t>Debug</w:t>
      </w:r>
      <w:r>
        <w:rPr>
          <w:rFonts w:ascii="Calibri" w:eastAsia="Calibri" w:hAnsi="Calibri" w:cs="Calibri"/>
          <w:b/>
          <w:spacing w:val="1"/>
          <w:position w:val="1"/>
          <w:sz w:val="44"/>
          <w:szCs w:val="44"/>
        </w:rPr>
        <w:t>g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ing</w:t>
      </w:r>
      <w:r>
        <w:rPr>
          <w:rFonts w:ascii="Calibri" w:eastAsia="Calibri" w:hAnsi="Calibri" w:cs="Calibri"/>
          <w:b/>
          <w:spacing w:val="-23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spacing w:val="2"/>
          <w:position w:val="1"/>
          <w:sz w:val="44"/>
          <w:szCs w:val="44"/>
        </w:rPr>
        <w:t>i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n</w:t>
      </w:r>
      <w:r>
        <w:rPr>
          <w:rFonts w:ascii="Calibri" w:eastAsia="Calibri" w:hAnsi="Calibri" w:cs="Calibri"/>
          <w:b/>
          <w:spacing w:val="-9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V</w:t>
      </w:r>
      <w:r>
        <w:rPr>
          <w:rFonts w:ascii="Calibri" w:eastAsia="Calibri" w:hAnsi="Calibri" w:cs="Calibri"/>
          <w:b/>
          <w:spacing w:val="2"/>
          <w:position w:val="1"/>
          <w:sz w:val="44"/>
          <w:szCs w:val="44"/>
        </w:rPr>
        <w:t>i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su</w:t>
      </w:r>
      <w:r>
        <w:rPr>
          <w:rFonts w:ascii="Calibri" w:eastAsia="Calibri" w:hAnsi="Calibri" w:cs="Calibri"/>
          <w:b/>
          <w:spacing w:val="-1"/>
          <w:position w:val="1"/>
          <w:sz w:val="44"/>
          <w:szCs w:val="44"/>
        </w:rPr>
        <w:t>a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l</w:t>
      </w:r>
      <w:r>
        <w:rPr>
          <w:rFonts w:ascii="Calibri" w:eastAsia="Calibri" w:hAnsi="Calibri" w:cs="Calibri"/>
          <w:b/>
          <w:spacing w:val="-15"/>
          <w:position w:val="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St</w:t>
      </w:r>
      <w:r>
        <w:rPr>
          <w:rFonts w:ascii="Calibri" w:eastAsia="Calibri" w:hAnsi="Calibri" w:cs="Calibri"/>
          <w:b/>
          <w:spacing w:val="-3"/>
          <w:position w:val="1"/>
          <w:sz w:val="44"/>
          <w:szCs w:val="44"/>
        </w:rPr>
        <w:t>ud</w:t>
      </w:r>
      <w:r>
        <w:rPr>
          <w:rFonts w:ascii="Calibri" w:eastAsia="Calibri" w:hAnsi="Calibri" w:cs="Calibri"/>
          <w:b/>
          <w:position w:val="1"/>
          <w:sz w:val="44"/>
          <w:szCs w:val="44"/>
        </w:rPr>
        <w:t>io</w:t>
      </w:r>
    </w:p>
    <w:p w14:paraId="78A38760" w14:textId="77777777" w:rsidR="00FB494E" w:rsidRDefault="00FB494E">
      <w:pPr>
        <w:spacing w:before="14" w:line="260" w:lineRule="exact"/>
        <w:rPr>
          <w:sz w:val="26"/>
          <w:szCs w:val="26"/>
        </w:rPr>
      </w:pPr>
    </w:p>
    <w:p w14:paraId="348D605E" w14:textId="77777777" w:rsidR="00FB494E" w:rsidRDefault="00000000">
      <w:pPr>
        <w:spacing w:line="278" w:lineRule="auto"/>
        <w:ind w:left="100" w:right="16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yo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eans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that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unn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yo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er attac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ed.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 to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what 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 r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les,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ches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when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ang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 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cut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ath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you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ther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ch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 ru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,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so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EB6BE9B" w14:textId="77777777" w:rsidR="00FB494E" w:rsidRDefault="00FB494E">
      <w:pPr>
        <w:spacing w:before="9" w:line="140" w:lineRule="exact"/>
        <w:rPr>
          <w:sz w:val="15"/>
          <w:szCs w:val="15"/>
        </w:rPr>
      </w:pPr>
    </w:p>
    <w:p w14:paraId="33BB0C96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wnload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debu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_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.cp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la</w:t>
      </w:r>
      <w:r>
        <w:rPr>
          <w:rFonts w:ascii="Calibri" w:eastAsia="Calibri" w:hAnsi="Calibri" w:cs="Calibri"/>
          <w:spacing w:val="-2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</w:p>
    <w:p w14:paraId="29DEACE3" w14:textId="77777777" w:rsidR="00FB494E" w:rsidRDefault="00FB494E">
      <w:pPr>
        <w:spacing w:before="2" w:line="120" w:lineRule="exact"/>
        <w:rPr>
          <w:sz w:val="13"/>
          <w:szCs w:val="13"/>
        </w:rPr>
      </w:pPr>
    </w:p>
    <w:p w14:paraId="5E9B4480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io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create 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z w:val="22"/>
          <w:szCs w:val="22"/>
        </w:rPr>
        <w:t>+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jec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059FB9A5" w14:textId="77777777" w:rsidR="00FB494E" w:rsidRDefault="00FB494E">
      <w:pPr>
        <w:spacing w:before="2" w:line="120" w:lineRule="exact"/>
        <w:rPr>
          <w:sz w:val="13"/>
          <w:szCs w:val="13"/>
        </w:rPr>
      </w:pPr>
    </w:p>
    <w:p w14:paraId="5BA1ABEF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ebu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xe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p w14:paraId="644DC41E" w14:textId="77777777" w:rsidR="00FB494E" w:rsidRDefault="00FB494E">
      <w:pPr>
        <w:spacing w:before="2" w:line="140" w:lineRule="exact"/>
        <w:rPr>
          <w:sz w:val="14"/>
          <w:szCs w:val="14"/>
        </w:rPr>
      </w:pPr>
    </w:p>
    <w:p w14:paraId="16699A01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Create</w:t>
      </w:r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rc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fil</w:t>
      </w:r>
      <w:r>
        <w:rPr>
          <w:rFonts w:ascii="Calibri" w:eastAsia="Calibri" w:hAnsi="Calibri" w:cs="Calibri"/>
          <w:spacing w:val="-2"/>
          <w:sz w:val="22"/>
          <w:szCs w:val="22"/>
        </w:rPr>
        <w:t>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C45C970" w14:textId="77777777" w:rsidR="00FB494E" w:rsidRDefault="00FB494E">
      <w:pPr>
        <w:spacing w:before="10" w:line="120" w:lineRule="exact"/>
        <w:rPr>
          <w:sz w:val="12"/>
          <w:szCs w:val="12"/>
        </w:rPr>
      </w:pPr>
    </w:p>
    <w:p w14:paraId="4C4DCCEA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wing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5FBB1754" w14:textId="77777777" w:rsidR="00FB494E" w:rsidRDefault="00FB494E">
      <w:pPr>
        <w:spacing w:before="4" w:line="100" w:lineRule="exact"/>
        <w:rPr>
          <w:sz w:val="10"/>
          <w:szCs w:val="10"/>
        </w:rPr>
      </w:pPr>
    </w:p>
    <w:p w14:paraId="277AE80E" w14:textId="77777777" w:rsidR="00FB494E" w:rsidRDefault="00FB494E">
      <w:pPr>
        <w:spacing w:line="200" w:lineRule="exact"/>
      </w:pPr>
    </w:p>
    <w:p w14:paraId="31252233" w14:textId="77777777" w:rsidR="00FB494E" w:rsidRDefault="00805A2A">
      <w:pPr>
        <w:ind w:left="460"/>
        <w:sectPr w:rsidR="00FB494E">
          <w:pgSz w:w="12240" w:h="15840"/>
          <w:pgMar w:top="1200" w:right="1320" w:bottom="280" w:left="1340" w:header="751" w:footer="0" w:gutter="0"/>
          <w:cols w:space="720"/>
        </w:sectPr>
      </w:pPr>
      <w:r>
        <w:pict w14:anchorId="32CBB5B5">
          <v:shape id="_x0000_i1046" type="#_x0000_t75" style="width:451.2pt;height:232.2pt">
            <v:imagedata r:id="rId30" o:title=""/>
          </v:shape>
        </w:pict>
      </w:r>
    </w:p>
    <w:p w14:paraId="789DD272" w14:textId="77777777" w:rsidR="00FB494E" w:rsidRDefault="00FB494E">
      <w:pPr>
        <w:spacing w:before="2" w:line="160" w:lineRule="exact"/>
        <w:rPr>
          <w:sz w:val="16"/>
          <w:szCs w:val="16"/>
        </w:rPr>
      </w:pPr>
    </w:p>
    <w:p w14:paraId="599F4A09" w14:textId="77777777" w:rsidR="00FB494E" w:rsidRDefault="00000000">
      <w:pPr>
        <w:spacing w:before="12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lin</w:t>
      </w:r>
      <w:r>
        <w:rPr>
          <w:rFonts w:ascii="Calibri" w:eastAsia="Calibri" w:hAnsi="Calibri" w:cs="Calibri"/>
          <w:spacing w:val="-2"/>
          <w:sz w:val="22"/>
          <w:szCs w:val="22"/>
        </w:rPr>
        <w:t>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E82764" w14:textId="77777777" w:rsidR="00FB494E" w:rsidRDefault="00FB494E">
      <w:pPr>
        <w:spacing w:before="7" w:line="200" w:lineRule="exact"/>
      </w:pPr>
    </w:p>
    <w:p w14:paraId="3B3C054A" w14:textId="77777777" w:rsidR="00FB494E" w:rsidRDefault="00805A2A">
      <w:pPr>
        <w:ind w:left="100"/>
      </w:pPr>
      <w:r>
        <w:pict w14:anchorId="4C06BF2A">
          <v:shape id="_x0000_i1047" type="#_x0000_t75" style="width:471.6pt;height:243pt">
            <v:imagedata r:id="rId31" o:title=""/>
          </v:shape>
        </w:pict>
      </w:r>
    </w:p>
    <w:p w14:paraId="08A3B92F" w14:textId="77777777" w:rsidR="00FB494E" w:rsidRDefault="00FB494E">
      <w:pPr>
        <w:spacing w:before="2" w:line="120" w:lineRule="exact"/>
        <w:rPr>
          <w:sz w:val="12"/>
          <w:szCs w:val="12"/>
        </w:rPr>
      </w:pPr>
    </w:p>
    <w:p w14:paraId="0C03F6A0" w14:textId="77777777" w:rsidR="00FB494E" w:rsidRDefault="00FB494E">
      <w:pPr>
        <w:spacing w:line="200" w:lineRule="exact"/>
      </w:pPr>
    </w:p>
    <w:p w14:paraId="0F191498" w14:textId="77777777" w:rsidR="00FB494E" w:rsidRDefault="00FB494E">
      <w:pPr>
        <w:spacing w:line="200" w:lineRule="exact"/>
      </w:pPr>
    </w:p>
    <w:p w14:paraId="5037D519" w14:textId="77777777" w:rsidR="00FB494E" w:rsidRDefault="00000000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7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 ad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reakp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tart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i</w:t>
      </w:r>
      <w:r>
        <w:rPr>
          <w:rFonts w:ascii="Calibri" w:eastAsia="Calibri" w:hAnsi="Calibri" w:cs="Calibri"/>
          <w:b/>
          <w:sz w:val="22"/>
          <w:szCs w:val="22"/>
        </w:rPr>
        <w:t>n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Q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k</w:t>
      </w:r>
    </w:p>
    <w:p w14:paraId="08F6FDAC" w14:textId="77777777" w:rsidR="00FB494E" w:rsidRDefault="00000000">
      <w:pPr>
        <w:spacing w:before="22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Acc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6E5DF2" w14:textId="77777777" w:rsidR="00FB494E" w:rsidRDefault="00FB494E">
      <w:pPr>
        <w:spacing w:before="1" w:line="200" w:lineRule="exact"/>
      </w:pPr>
    </w:p>
    <w:p w14:paraId="5316B1B4" w14:textId="77777777" w:rsidR="00FB494E" w:rsidRDefault="00805A2A">
      <w:pPr>
        <w:ind w:left="100"/>
      </w:pPr>
      <w:r>
        <w:pict w14:anchorId="39E08301">
          <v:shape id="_x0000_i1048" type="#_x0000_t75" style="width:471.6pt;height:243pt">
            <v:imagedata r:id="rId32" o:title=""/>
          </v:shape>
        </w:pict>
      </w:r>
    </w:p>
    <w:p w14:paraId="28AC2759" w14:textId="77777777" w:rsidR="00FB494E" w:rsidRDefault="00000000">
      <w:pPr>
        <w:spacing w:before="86"/>
        <w:ind w:left="100"/>
        <w:rPr>
          <w:rFonts w:ascii="Calibri" w:eastAsia="Calibri" w:hAnsi="Calibri" w:cs="Calibri"/>
          <w:sz w:val="22"/>
          <w:szCs w:val="22"/>
        </w:rPr>
        <w:sectPr w:rsidR="00FB494E">
          <w:pgSz w:w="12240" w:h="15840"/>
          <w:pgMar w:top="1200" w:right="900" w:bottom="280" w:left="1700" w:header="751" w:footer="0" w:gutter="0"/>
          <w:cols w:space="720"/>
        </w:sectPr>
      </w:pPr>
      <w:r>
        <w:rPr>
          <w:rFonts w:ascii="Calibri" w:eastAsia="Calibri" w:hAnsi="Calibri" w:cs="Calibri"/>
          <w:spacing w:val="-2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check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ach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ec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all </w:t>
      </w:r>
      <w:r>
        <w:rPr>
          <w:rFonts w:ascii="Calibri" w:eastAsia="Calibri" w:hAnsi="Calibri" w:cs="Calibri"/>
          <w:spacing w:val="-3"/>
          <w:sz w:val="22"/>
          <w:szCs w:val="22"/>
        </w:rPr>
        <w:t>fu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ct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F6E5CD1" w14:textId="77777777" w:rsidR="00FB494E" w:rsidRDefault="00FB494E">
      <w:pPr>
        <w:spacing w:line="140" w:lineRule="exact"/>
        <w:rPr>
          <w:sz w:val="14"/>
          <w:szCs w:val="14"/>
        </w:rPr>
      </w:pPr>
    </w:p>
    <w:p w14:paraId="77EBB5CF" w14:textId="77777777" w:rsidR="00FB494E" w:rsidRDefault="00FB494E">
      <w:pPr>
        <w:spacing w:line="200" w:lineRule="exact"/>
      </w:pPr>
    </w:p>
    <w:p w14:paraId="28AAB804" w14:textId="77777777" w:rsidR="00FB494E" w:rsidRDefault="00FB494E">
      <w:pPr>
        <w:spacing w:line="200" w:lineRule="exact"/>
        <w:sectPr w:rsidR="00FB494E">
          <w:pgSz w:w="12240" w:h="15840"/>
          <w:pgMar w:top="1200" w:right="1000" w:bottom="280" w:left="1040" w:header="751" w:footer="0" w:gutter="0"/>
          <w:cols w:space="720"/>
        </w:sectPr>
      </w:pPr>
    </w:p>
    <w:p w14:paraId="386247FF" w14:textId="77777777" w:rsidR="00FB494E" w:rsidRDefault="00FB494E">
      <w:pPr>
        <w:spacing w:line="200" w:lineRule="exact"/>
      </w:pPr>
    </w:p>
    <w:p w14:paraId="2D70D39C" w14:textId="77777777" w:rsidR="00FB494E" w:rsidRDefault="00FB494E">
      <w:pPr>
        <w:spacing w:before="6" w:line="220" w:lineRule="exact"/>
        <w:rPr>
          <w:sz w:val="22"/>
          <w:szCs w:val="22"/>
        </w:rPr>
      </w:pPr>
    </w:p>
    <w:p w14:paraId="5C72D692" w14:textId="77777777" w:rsidR="00FB494E" w:rsidRDefault="00000000">
      <w:pPr>
        <w:ind w:left="100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k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3C9E8325" w14:textId="77777777" w:rsidR="00FB494E" w:rsidRDefault="00000000">
      <w:pPr>
        <w:spacing w:line="420" w:lineRule="exact"/>
        <w:rPr>
          <w:rFonts w:ascii="Calibri" w:eastAsia="Calibri" w:hAnsi="Calibri" w:cs="Calibri"/>
          <w:sz w:val="36"/>
          <w:szCs w:val="36"/>
        </w:rPr>
        <w:sectPr w:rsidR="00FB494E">
          <w:type w:val="continuous"/>
          <w:pgSz w:w="12240" w:h="15840"/>
          <w:pgMar w:top="1220" w:right="1000" w:bottom="280" w:left="1040" w:header="720" w:footer="720" w:gutter="0"/>
          <w:cols w:num="2" w:space="720" w:equalWidth="0">
            <w:col w:w="1477" w:space="3148"/>
            <w:col w:w="5575"/>
          </w:cols>
        </w:sectPr>
      </w:pPr>
      <w:r>
        <w:br w:type="column"/>
      </w:r>
      <w:r>
        <w:rPr>
          <w:rFonts w:ascii="Calibri" w:eastAsia="Calibri" w:hAnsi="Calibri" w:cs="Calibri"/>
          <w:b/>
          <w:spacing w:val="-1"/>
          <w:position w:val="1"/>
          <w:sz w:val="36"/>
          <w:szCs w:val="36"/>
        </w:rPr>
        <w:t>L</w:t>
      </w:r>
      <w:r>
        <w:rPr>
          <w:rFonts w:ascii="Calibri" w:eastAsia="Calibri" w:hAnsi="Calibri" w:cs="Calibri"/>
          <w:b/>
          <w:position w:val="1"/>
          <w:sz w:val="36"/>
          <w:szCs w:val="36"/>
        </w:rPr>
        <w:t>ab</w:t>
      </w:r>
      <w:r>
        <w:rPr>
          <w:rFonts w:ascii="Calibri" w:eastAsia="Calibri" w:hAnsi="Calibri" w:cs="Calibri"/>
          <w:b/>
          <w:spacing w:val="-15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pacing w:val="-5"/>
          <w:position w:val="1"/>
          <w:sz w:val="36"/>
          <w:szCs w:val="36"/>
        </w:rPr>
        <w:t>Ta</w:t>
      </w:r>
      <w:r>
        <w:rPr>
          <w:rFonts w:ascii="Calibri" w:eastAsia="Calibri" w:hAnsi="Calibri" w:cs="Calibri"/>
          <w:b/>
          <w:spacing w:val="-2"/>
          <w:position w:val="1"/>
          <w:sz w:val="36"/>
          <w:szCs w:val="36"/>
        </w:rPr>
        <w:t>s</w:t>
      </w:r>
      <w:r>
        <w:rPr>
          <w:rFonts w:ascii="Calibri" w:eastAsia="Calibri" w:hAnsi="Calibri" w:cs="Calibri"/>
          <w:b/>
          <w:position w:val="1"/>
          <w:sz w:val="36"/>
          <w:szCs w:val="36"/>
        </w:rPr>
        <w:t>k</w:t>
      </w:r>
    </w:p>
    <w:p w14:paraId="2819EFB2" w14:textId="77777777" w:rsidR="00FB494E" w:rsidRDefault="00FB494E">
      <w:pPr>
        <w:spacing w:before="8" w:line="280" w:lineRule="exact"/>
        <w:rPr>
          <w:sz w:val="28"/>
          <w:szCs w:val="28"/>
        </w:rPr>
      </w:pPr>
    </w:p>
    <w:p w14:paraId="060D3D8F" w14:textId="77777777" w:rsidR="00FB494E" w:rsidRDefault="00000000">
      <w:pPr>
        <w:spacing w:before="12" w:line="259" w:lineRule="auto"/>
        <w:ind w:left="1120" w:right="835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 el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ents. 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  the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then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rn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sum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3"/>
          <w:sz w:val="22"/>
          <w:szCs w:val="22"/>
        </w:rPr>
        <w:t>arra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4FF4BC6" w14:textId="77777777" w:rsidR="00FB494E" w:rsidRDefault="00000000">
      <w:pPr>
        <w:spacing w:before="1"/>
        <w:ind w:left="1084" w:right="445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pe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(i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arr[ ],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si</w:t>
      </w:r>
      <w:r>
        <w:rPr>
          <w:rFonts w:ascii="Calibri" w:eastAsia="Calibri" w:hAnsi="Calibri" w:cs="Calibri"/>
          <w:spacing w:val="-6"/>
          <w:sz w:val="22"/>
          <w:szCs w:val="22"/>
        </w:rPr>
        <w:t>z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110AC6F2" w14:textId="77777777" w:rsidR="00FB494E" w:rsidRDefault="00FB494E">
      <w:pPr>
        <w:spacing w:before="9" w:line="140" w:lineRule="exact"/>
        <w:rPr>
          <w:sz w:val="14"/>
          <w:szCs w:val="14"/>
        </w:rPr>
      </w:pPr>
    </w:p>
    <w:p w14:paraId="657EE77C" w14:textId="77777777" w:rsidR="00FB494E" w:rsidRDefault="00FB494E">
      <w:pPr>
        <w:spacing w:line="200" w:lineRule="exact"/>
      </w:pPr>
    </w:p>
    <w:p w14:paraId="50837B61" w14:textId="77777777" w:rsidR="00FB494E" w:rsidRDefault="00000000">
      <w:pPr>
        <w:spacing w:line="260" w:lineRule="exact"/>
        <w:ind w:left="1120" w:right="126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en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F211154" w14:textId="77777777" w:rsidR="00FB494E" w:rsidRDefault="00000000">
      <w:pPr>
        <w:spacing w:before="2" w:line="513" w:lineRule="auto"/>
        <w:ind w:left="100" w:right="4020" w:firstLine="10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pe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*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seArr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(i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[ </w:t>
      </w:r>
      <w:r>
        <w:rPr>
          <w:rFonts w:ascii="Calibri" w:eastAsia="Calibri" w:hAnsi="Calibri" w:cs="Calibri"/>
          <w:spacing w:val="-1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 s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e)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te: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Run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case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“tes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b/>
          <w:sz w:val="22"/>
          <w:szCs w:val="22"/>
        </w:rPr>
        <w:t>”.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ggi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sk</w:t>
      </w:r>
    </w:p>
    <w:p w14:paraId="12A29C3C" w14:textId="77777777" w:rsidR="00FB494E" w:rsidRDefault="00000000">
      <w:pPr>
        <w:spacing w:before="51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“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debu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ggi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”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each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cti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reak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ts,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</w:p>
    <w:p w14:paraId="03505FAD" w14:textId="77777777" w:rsidR="00FB494E" w:rsidRDefault="00000000">
      <w:pPr>
        <w:spacing w:before="22"/>
        <w:ind w:left="1084" w:right="431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report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ach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cal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ents.</w:t>
      </w:r>
    </w:p>
    <w:p w14:paraId="0EE40DBB" w14:textId="77777777" w:rsidR="00805A2A" w:rsidRDefault="00805A2A">
      <w:pPr>
        <w:spacing w:before="22"/>
        <w:ind w:left="1084" w:right="4310"/>
        <w:jc w:val="center"/>
        <w:rPr>
          <w:rFonts w:ascii="Calibri" w:eastAsia="Calibri" w:hAnsi="Calibri" w:cs="Calibri"/>
          <w:sz w:val="22"/>
          <w:szCs w:val="22"/>
        </w:rPr>
      </w:pPr>
    </w:p>
    <w:p w14:paraId="128BB446" w14:textId="0EE96B85" w:rsidR="00805A2A" w:rsidRDefault="00805A2A" w:rsidP="00805A2A">
      <w:pPr>
        <w:pStyle w:val="NormalWeb"/>
        <w:numPr>
          <w:ilvl w:val="0"/>
          <w:numId w:val="5"/>
        </w:numPr>
      </w:pPr>
      <w:r>
        <w:t>Write a function that finds the minimum and maximum values in an integer array.</w:t>
      </w:r>
    </w:p>
    <w:p w14:paraId="148F9612" w14:textId="77777777" w:rsidR="00805A2A" w:rsidRDefault="00805A2A" w:rsidP="00805A2A">
      <w:pPr>
        <w:pStyle w:val="NormalWeb"/>
      </w:pPr>
      <w:r>
        <w:t>Function Prototype: void findMinMax(int arr[ ], int size, int &amp;minVal, int &amp;maxVal)</w:t>
      </w:r>
    </w:p>
    <w:p w14:paraId="637CE7F2" w14:textId="77777777" w:rsidR="00805A2A" w:rsidRDefault="00805A2A" w:rsidP="00805A2A">
      <w:pPr>
        <w:pStyle w:val="NormalWeb"/>
      </w:pPr>
      <w:r>
        <w:t>Write Google Test cases to verify correct minimum and maximum values for different test arrays.</w:t>
      </w:r>
    </w:p>
    <w:p w14:paraId="49DB2856" w14:textId="77777777" w:rsidR="00805A2A" w:rsidRDefault="00805A2A" w:rsidP="00805A2A">
      <w:pPr>
        <w:pStyle w:val="NormalWeb"/>
      </w:pPr>
    </w:p>
    <w:p w14:paraId="77A73F4F" w14:textId="77777777" w:rsidR="00805A2A" w:rsidRDefault="00805A2A" w:rsidP="00805A2A">
      <w:pPr>
        <w:pStyle w:val="NormalWeb"/>
        <w:numPr>
          <w:ilvl w:val="0"/>
          <w:numId w:val="3"/>
        </w:numPr>
      </w:pPr>
      <w:r>
        <w:t>Write a function that checks whether a given integer is a prime number.</w:t>
      </w:r>
    </w:p>
    <w:p w14:paraId="6634B242" w14:textId="77777777" w:rsidR="00805A2A" w:rsidRDefault="00805A2A" w:rsidP="00805A2A">
      <w:pPr>
        <w:pStyle w:val="NormalWeb"/>
      </w:pPr>
      <w:r>
        <w:t>Function Prototype: bool isPrime(int number)</w:t>
      </w:r>
    </w:p>
    <w:p w14:paraId="0EA771DC" w14:textId="77777777" w:rsidR="00805A2A" w:rsidRDefault="00805A2A" w:rsidP="00805A2A">
      <w:pPr>
        <w:pStyle w:val="NormalWeb"/>
      </w:pPr>
      <w:r>
        <w:t>Create Google Test cases for both prime and non-prime numbers, including edge cases (e.g., 0, 1, negative numbers).</w:t>
      </w:r>
    </w:p>
    <w:p w14:paraId="48C7BD45" w14:textId="77777777" w:rsidR="00805A2A" w:rsidRDefault="00805A2A" w:rsidP="00805A2A">
      <w:pPr>
        <w:pStyle w:val="NormalWeb"/>
      </w:pPr>
    </w:p>
    <w:p w14:paraId="31B4CA52" w14:textId="77777777" w:rsidR="00805A2A" w:rsidRDefault="00805A2A" w:rsidP="00805A2A">
      <w:pPr>
        <w:pStyle w:val="NormalWeb"/>
        <w:numPr>
          <w:ilvl w:val="0"/>
          <w:numId w:val="4"/>
        </w:numPr>
      </w:pPr>
      <w:r>
        <w:t>Write a function that calculates the factorial of a given non-negative integer using recursion.</w:t>
      </w:r>
    </w:p>
    <w:p w14:paraId="7FC285D9" w14:textId="77777777" w:rsidR="00805A2A" w:rsidRDefault="00805A2A" w:rsidP="00805A2A">
      <w:pPr>
        <w:pStyle w:val="NormalWeb"/>
      </w:pPr>
      <w:r>
        <w:t>Function Prototype: int factorial(int n)</w:t>
      </w:r>
    </w:p>
    <w:p w14:paraId="6495E2C5" w14:textId="77777777" w:rsidR="00805A2A" w:rsidRDefault="00805A2A" w:rsidP="00805A2A">
      <w:pPr>
        <w:pStyle w:val="NormalWeb"/>
      </w:pPr>
      <w:r>
        <w:t>Use Google Test to validate the function for valid inputs and ensure proper handling of invalid inputs.</w:t>
      </w:r>
    </w:p>
    <w:p w14:paraId="46EAED78" w14:textId="77777777" w:rsidR="00805A2A" w:rsidRDefault="00805A2A" w:rsidP="00805A2A">
      <w:pPr>
        <w:spacing w:before="22"/>
        <w:ind w:left="1084" w:right="4310"/>
        <w:rPr>
          <w:rFonts w:ascii="Calibri" w:eastAsia="Calibri" w:hAnsi="Calibri" w:cs="Calibri"/>
          <w:sz w:val="22"/>
          <w:szCs w:val="22"/>
        </w:rPr>
      </w:pPr>
    </w:p>
    <w:p w14:paraId="3D7313F7" w14:textId="77777777" w:rsidR="00FB494E" w:rsidRDefault="00FB494E">
      <w:pPr>
        <w:spacing w:line="200" w:lineRule="exact"/>
      </w:pPr>
    </w:p>
    <w:p w14:paraId="02D1B358" w14:textId="77777777" w:rsidR="00FB494E" w:rsidRDefault="00FB494E">
      <w:pPr>
        <w:spacing w:line="200" w:lineRule="exact"/>
      </w:pPr>
    </w:p>
    <w:p w14:paraId="41D9DB76" w14:textId="77777777" w:rsidR="00FB494E" w:rsidRDefault="00FB494E">
      <w:pPr>
        <w:spacing w:before="16" w:line="260" w:lineRule="exact"/>
        <w:rPr>
          <w:sz w:val="26"/>
          <w:szCs w:val="26"/>
        </w:rPr>
      </w:pPr>
    </w:p>
    <w:p w14:paraId="5DC502F4" w14:textId="77777777" w:rsidR="00FB494E" w:rsidRDefault="00000000">
      <w:pPr>
        <w:ind w:left="3233" w:right="415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color w:val="FF0000"/>
          <w:sz w:val="28"/>
          <w:szCs w:val="28"/>
        </w:rPr>
        <w:t>Subm</w:t>
      </w:r>
      <w:r>
        <w:rPr>
          <w:rFonts w:ascii="Calibri" w:eastAsia="Calibri" w:hAnsi="Calibri" w:cs="Calibri"/>
          <w:b/>
          <w:color w:val="FF0000"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s</w:t>
      </w:r>
      <w:r>
        <w:rPr>
          <w:rFonts w:ascii="Calibri" w:eastAsia="Calibri" w:hAnsi="Calibri" w:cs="Calibri"/>
          <w:b/>
          <w:color w:val="FF0000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b/>
          <w:color w:val="FF0000"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on</w:t>
      </w:r>
      <w:r>
        <w:rPr>
          <w:rFonts w:ascii="Calibri" w:eastAsia="Calibri" w:hAnsi="Calibri" w:cs="Calibri"/>
          <w:b/>
          <w:color w:val="FF0000"/>
          <w:spacing w:val="-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FF0000"/>
          <w:spacing w:val="-3"/>
          <w:sz w:val="28"/>
          <w:szCs w:val="28"/>
        </w:rPr>
        <w:t>I</w:t>
      </w:r>
      <w:r>
        <w:rPr>
          <w:rFonts w:ascii="Calibri" w:eastAsia="Calibri" w:hAnsi="Calibri" w:cs="Calibri"/>
          <w:b/>
          <w:color w:val="FF0000"/>
          <w:spacing w:val="-2"/>
          <w:sz w:val="28"/>
          <w:szCs w:val="28"/>
        </w:rPr>
        <w:t>ns</w:t>
      </w:r>
      <w:r>
        <w:rPr>
          <w:rFonts w:ascii="Calibri" w:eastAsia="Calibri" w:hAnsi="Calibri" w:cs="Calibri"/>
          <w:b/>
          <w:color w:val="FF0000"/>
          <w:spacing w:val="-4"/>
          <w:sz w:val="28"/>
          <w:szCs w:val="28"/>
        </w:rPr>
        <w:t>t</w:t>
      </w:r>
      <w:r>
        <w:rPr>
          <w:rFonts w:ascii="Calibri" w:eastAsia="Calibri" w:hAnsi="Calibri" w:cs="Calibri"/>
          <w:b/>
          <w:color w:val="FF0000"/>
          <w:spacing w:val="-2"/>
          <w:sz w:val="28"/>
          <w:szCs w:val="28"/>
        </w:rPr>
        <w:t>ruc</w:t>
      </w:r>
      <w:r>
        <w:rPr>
          <w:rFonts w:ascii="Calibri" w:eastAsia="Calibri" w:hAnsi="Calibri" w:cs="Calibri"/>
          <w:b/>
          <w:color w:val="FF0000"/>
          <w:spacing w:val="-4"/>
          <w:sz w:val="28"/>
          <w:szCs w:val="28"/>
        </w:rPr>
        <w:t>ti</w:t>
      </w:r>
      <w:r>
        <w:rPr>
          <w:rFonts w:ascii="Calibri" w:eastAsia="Calibri" w:hAnsi="Calibri" w:cs="Calibri"/>
          <w:b/>
          <w:color w:val="FF0000"/>
          <w:spacing w:val="-2"/>
          <w:sz w:val="28"/>
          <w:szCs w:val="28"/>
        </w:rPr>
        <w:t>on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s</w:t>
      </w:r>
    </w:p>
    <w:p w14:paraId="6A0F2740" w14:textId="77777777" w:rsidR="00FB494E" w:rsidRDefault="00FB494E">
      <w:pPr>
        <w:spacing w:before="8" w:line="180" w:lineRule="exact"/>
        <w:rPr>
          <w:sz w:val="19"/>
          <w:szCs w:val="19"/>
        </w:rPr>
      </w:pPr>
    </w:p>
    <w:p w14:paraId="6261AF92" w14:textId="77777777" w:rsidR="00FB494E" w:rsidRDefault="00FB494E">
      <w:pPr>
        <w:spacing w:line="200" w:lineRule="exact"/>
      </w:pPr>
    </w:p>
    <w:p w14:paraId="58994E67" w14:textId="77777777" w:rsidR="00FB494E" w:rsidRDefault="00000000">
      <w:pPr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ROL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i2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XX_A_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0</w:t>
      </w:r>
      <w:r>
        <w:rPr>
          <w:rFonts w:ascii="Calibri" w:eastAsia="Calibri" w:hAnsi="Calibri" w:cs="Calibri"/>
          <w:b/>
          <w:sz w:val="22"/>
          <w:szCs w:val="22"/>
        </w:rPr>
        <w:t>1</w:t>
      </w:r>
    </w:p>
    <w:p w14:paraId="0C61A182" w14:textId="77777777" w:rsidR="00FB494E" w:rsidRDefault="00000000">
      <w:pPr>
        <w:spacing w:before="5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z w:val="22"/>
          <w:szCs w:val="22"/>
        </w:rPr>
        <w:t>d a co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 n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ll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.cpp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files.</w:t>
      </w:r>
    </w:p>
    <w:p w14:paraId="187DB4C5" w14:textId="77777777" w:rsidR="00FB494E" w:rsidRDefault="00000000">
      <w:pPr>
        <w:tabs>
          <w:tab w:val="left" w:pos="820"/>
        </w:tabs>
        <w:spacing w:before="33" w:line="260" w:lineRule="exact"/>
        <w:ind w:left="820" w:right="2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 hea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er.h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ugg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.c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file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 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wly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ip </w:t>
      </w:r>
      <w:r>
        <w:rPr>
          <w:rFonts w:ascii="Calibri" w:eastAsia="Calibri" w:hAnsi="Calibri" w:cs="Calibri"/>
          <w:spacing w:val="-3"/>
          <w:sz w:val="22"/>
          <w:szCs w:val="22"/>
        </w:rPr>
        <w:t>fil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98CBA6A" w14:textId="77777777" w:rsidR="00FB494E" w:rsidRDefault="00000000">
      <w:pPr>
        <w:spacing w:before="17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oom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6D84DFA" w14:textId="77777777" w:rsidR="00FB494E" w:rsidRDefault="00000000">
      <w:pPr>
        <w:spacing w:before="5"/>
        <w:ind w:left="460"/>
        <w:rPr>
          <w:rFonts w:ascii="Calibri" w:eastAsia="Calibri" w:hAnsi="Calibri" w:cs="Calibri"/>
          <w:sz w:val="22"/>
          <w:szCs w:val="22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If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’t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pacing w:val="1"/>
          <w:sz w:val="22"/>
          <w:szCs w:val="22"/>
        </w:rPr>
        <w:t>ve</w:t>
      </w:r>
      <w:r>
        <w:rPr>
          <w:rFonts w:ascii="Calibri" w:eastAsia="Calibri" w:hAnsi="Calibri" w:cs="Calibri"/>
          <w:spacing w:val="-3"/>
          <w:sz w:val="22"/>
          <w:szCs w:val="22"/>
        </w:rPr>
        <w:t>-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4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iss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structi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0000"/>
          <w:spacing w:val="-3"/>
          <w:sz w:val="22"/>
          <w:szCs w:val="22"/>
        </w:rPr>
        <w:t>z</w:t>
      </w:r>
      <w:r>
        <w:rPr>
          <w:rFonts w:ascii="Calibri" w:eastAsia="Calibri" w:hAnsi="Calibri" w:cs="Calibri"/>
          <w:color w:val="FF0000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color w:val="FF0000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color w:val="FF0000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3341EA8" w14:textId="77777777" w:rsidR="00FB494E" w:rsidRDefault="00000000">
      <w:pPr>
        <w:spacing w:before="5"/>
        <w:ind w:left="460"/>
        <w:rPr>
          <w:rFonts w:ascii="Calibri" w:eastAsia="Calibri" w:hAnsi="Calibri" w:cs="Calibri"/>
          <w:sz w:val="24"/>
          <w:szCs w:val="24"/>
        </w:rPr>
        <w:sectPr w:rsidR="00FB494E">
          <w:type w:val="continuous"/>
          <w:pgSz w:w="12240" w:h="15840"/>
          <w:pgMar w:top="1220" w:right="1000" w:bottom="280" w:left="1040" w:header="720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lagiari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m  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   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b 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 xml:space="preserve">k  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w</w:t>
      </w:r>
      <w:r>
        <w:rPr>
          <w:rFonts w:ascii="Calibri" w:eastAsia="Calibri" w:hAnsi="Calibri" w:cs="Calibri"/>
          <w:spacing w:val="-5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 xml:space="preserve">l    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es</w:t>
      </w:r>
      <w:r>
        <w:rPr>
          <w:rFonts w:ascii="Calibri" w:eastAsia="Calibri" w:hAnsi="Calibri" w:cs="Calibri"/>
          <w:spacing w:val="-3"/>
          <w:sz w:val="22"/>
          <w:szCs w:val="22"/>
        </w:rPr>
        <w:t>ul</w:t>
      </w:r>
      <w:r>
        <w:rPr>
          <w:rFonts w:ascii="Calibri" w:eastAsia="Calibri" w:hAnsi="Calibri" w:cs="Calibri"/>
          <w:sz w:val="22"/>
          <w:szCs w:val="22"/>
        </w:rPr>
        <w:t xml:space="preserve">t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   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0000"/>
          <w:spacing w:val="-6"/>
          <w:sz w:val="22"/>
          <w:szCs w:val="22"/>
        </w:rPr>
        <w:t>z</w:t>
      </w:r>
      <w:r>
        <w:rPr>
          <w:rFonts w:ascii="Calibri" w:eastAsia="Calibri" w:hAnsi="Calibri" w:cs="Calibri"/>
          <w:color w:val="FF0000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color w:val="FF0000"/>
          <w:spacing w:val="-5"/>
          <w:sz w:val="22"/>
          <w:szCs w:val="22"/>
        </w:rPr>
        <w:t>r</w:t>
      </w:r>
      <w:r>
        <w:rPr>
          <w:rFonts w:ascii="Calibri" w:eastAsia="Calibri" w:hAnsi="Calibri" w:cs="Calibri"/>
          <w:color w:val="FF0000"/>
          <w:sz w:val="22"/>
          <w:szCs w:val="22"/>
        </w:rPr>
        <w:t xml:space="preserve">o    </w:t>
      </w:r>
      <w:r>
        <w:rPr>
          <w:rFonts w:ascii="Calibri" w:eastAsia="Calibri" w:hAnsi="Calibri" w:cs="Calibri"/>
          <w:color w:val="FF0000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ar</w:t>
      </w:r>
      <w:r>
        <w:rPr>
          <w:rFonts w:ascii="Calibri" w:eastAsia="Calibri" w:hAnsi="Calibri" w:cs="Calibri"/>
          <w:color w:val="000000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s    </w:t>
      </w:r>
      <w:r>
        <w:rPr>
          <w:rFonts w:ascii="Calibri" w:eastAsia="Calibri" w:hAnsi="Calibri" w:cs="Calibri"/>
          <w:color w:val="000000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n    </w:t>
      </w:r>
      <w:r>
        <w:rPr>
          <w:rFonts w:ascii="Calibri" w:eastAsia="Calibri" w:hAnsi="Calibri" w:cs="Calibri"/>
          <w:color w:val="000000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color w:val="000000"/>
          <w:spacing w:val="-6"/>
          <w:sz w:val="22"/>
          <w:szCs w:val="22"/>
        </w:rPr>
        <w:t>h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    </w:t>
      </w:r>
      <w:r>
        <w:rPr>
          <w:rFonts w:ascii="Calibri" w:eastAsia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color w:val="000000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    </w:t>
      </w:r>
      <w:r>
        <w:rPr>
          <w:rFonts w:ascii="Calibri" w:eastAsia="Calibri" w:hAnsi="Calibri" w:cs="Calibri"/>
          <w:color w:val="000000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color w:val="000000"/>
          <w:spacing w:val="-2"/>
          <w:sz w:val="22"/>
          <w:szCs w:val="22"/>
        </w:rPr>
        <w:t>te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color w:val="000000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color w:val="000000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color w:val="000000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188B44E" w14:textId="77777777" w:rsidR="00FB494E" w:rsidRDefault="00FB494E">
      <w:pPr>
        <w:spacing w:line="200" w:lineRule="exact"/>
      </w:pPr>
    </w:p>
    <w:sectPr w:rsidR="00FB494E">
      <w:pgSz w:w="12240" w:h="15840"/>
      <w:pgMar w:top="1260" w:right="1720" w:bottom="280" w:left="1720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D538" w14:textId="77777777" w:rsidR="00BF2E99" w:rsidRDefault="00BF2E99">
      <w:r>
        <w:separator/>
      </w:r>
    </w:p>
  </w:endnote>
  <w:endnote w:type="continuationSeparator" w:id="0">
    <w:p w14:paraId="2EF41C20" w14:textId="77777777" w:rsidR="00BF2E99" w:rsidRDefault="00BF2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1070" w14:textId="77777777" w:rsidR="00BF2E99" w:rsidRDefault="00BF2E99">
      <w:r>
        <w:separator/>
      </w:r>
    </w:p>
  </w:footnote>
  <w:footnote w:type="continuationSeparator" w:id="0">
    <w:p w14:paraId="7EFE01C8" w14:textId="77777777" w:rsidR="00BF2E99" w:rsidRDefault="00BF2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E0AC" w14:textId="77777777" w:rsidR="00FB494E" w:rsidRDefault="00000000">
    <w:pPr>
      <w:spacing w:line="200" w:lineRule="exact"/>
    </w:pPr>
    <w:r>
      <w:pict w14:anchorId="1F10B5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254.05pt;margin-top:37.55pt;width:103.45pt;height:25.9pt;z-index:-251659264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738B" w14:textId="77777777" w:rsidR="00FB494E" w:rsidRDefault="00000000">
    <w:pPr>
      <w:spacing w:line="200" w:lineRule="exact"/>
    </w:pPr>
    <w:r>
      <w:pict w14:anchorId="5F1F6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254.05pt;margin-top:37.55pt;width:103.45pt;height:25.9pt;z-index:-251658240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B48"/>
    <w:multiLevelType w:val="hybridMultilevel"/>
    <w:tmpl w:val="651C52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77E18"/>
    <w:multiLevelType w:val="multilevel"/>
    <w:tmpl w:val="636A4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B23EC"/>
    <w:multiLevelType w:val="multilevel"/>
    <w:tmpl w:val="A416824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D5775FB"/>
    <w:multiLevelType w:val="multilevel"/>
    <w:tmpl w:val="E29E47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F7B4C"/>
    <w:multiLevelType w:val="multilevel"/>
    <w:tmpl w:val="B07A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561741">
    <w:abstractNumId w:val="2"/>
  </w:num>
  <w:num w:numId="2" w16cid:durableId="410350256">
    <w:abstractNumId w:val="4"/>
  </w:num>
  <w:num w:numId="3" w16cid:durableId="1405755996">
    <w:abstractNumId w:val="1"/>
  </w:num>
  <w:num w:numId="4" w16cid:durableId="51777212">
    <w:abstractNumId w:val="3"/>
  </w:num>
  <w:num w:numId="5" w16cid:durableId="14717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94E"/>
    <w:rsid w:val="000D36F3"/>
    <w:rsid w:val="00237516"/>
    <w:rsid w:val="00805A2A"/>
    <w:rsid w:val="009E1A35"/>
    <w:rsid w:val="00BF2E99"/>
    <w:rsid w:val="00E72315"/>
    <w:rsid w:val="00FB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,"/>
  <w14:docId w14:val="5D2C46BF"/>
  <w15:docId w15:val="{84EC7761-09CB-451E-80D9-B1749B7A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805A2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image" Target="media/image21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3</cp:revision>
  <dcterms:created xsi:type="dcterms:W3CDTF">2026-01-17T20:34:00Z</dcterms:created>
  <dcterms:modified xsi:type="dcterms:W3CDTF">2026-01-17T20:37:00Z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3e819a90-db2e-4872-93cc-0a2cedd7cec7</vt:lpwstr>
  </property>
</Properties>
</file>