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822EE" w14:textId="77777777" w:rsidR="006C00BF" w:rsidRDefault="00CC649F">
      <w:pPr>
        <w:spacing w:before="98"/>
        <w:ind w:left="100"/>
      </w:pPr>
      <w:r>
        <w:pict w14:anchorId="2F370D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112.8pt">
            <v:imagedata r:id="rId7" o:title=""/>
          </v:shape>
        </w:pict>
      </w:r>
    </w:p>
    <w:p w14:paraId="2660B817" w14:textId="77777777" w:rsidR="006C00BF" w:rsidRDefault="006C00BF">
      <w:pPr>
        <w:spacing w:before="5" w:line="180" w:lineRule="exact"/>
        <w:rPr>
          <w:sz w:val="19"/>
          <w:szCs w:val="19"/>
        </w:rPr>
      </w:pPr>
    </w:p>
    <w:p w14:paraId="67830399" w14:textId="77777777" w:rsidR="006C00BF" w:rsidRDefault="006C00BF">
      <w:pPr>
        <w:spacing w:line="200" w:lineRule="exact"/>
      </w:pPr>
    </w:p>
    <w:p w14:paraId="282DFC18" w14:textId="77777777" w:rsidR="006C00BF" w:rsidRDefault="006C00BF">
      <w:pPr>
        <w:spacing w:line="200" w:lineRule="exact"/>
      </w:pPr>
    </w:p>
    <w:p w14:paraId="072CF3B2" w14:textId="77777777" w:rsidR="006C00BF" w:rsidRDefault="006C00BF">
      <w:pPr>
        <w:spacing w:line="200" w:lineRule="exact"/>
      </w:pPr>
    </w:p>
    <w:p w14:paraId="628DB85F" w14:textId="77777777" w:rsidR="006C00BF" w:rsidRDefault="006C00BF">
      <w:pPr>
        <w:spacing w:line="200" w:lineRule="exact"/>
      </w:pPr>
    </w:p>
    <w:p w14:paraId="71E70401" w14:textId="77777777" w:rsidR="006C00BF" w:rsidRDefault="006C00BF">
      <w:pPr>
        <w:spacing w:line="200" w:lineRule="exact"/>
      </w:pPr>
    </w:p>
    <w:p w14:paraId="46917EFE" w14:textId="77777777" w:rsidR="006C00BF" w:rsidRDefault="006C00BF">
      <w:pPr>
        <w:spacing w:line="200" w:lineRule="exact"/>
      </w:pPr>
    </w:p>
    <w:p w14:paraId="56C1AE03" w14:textId="77777777" w:rsidR="006C00BF" w:rsidRDefault="006C00BF">
      <w:pPr>
        <w:spacing w:line="200" w:lineRule="exact"/>
      </w:pPr>
    </w:p>
    <w:p w14:paraId="5F3D9DD4" w14:textId="77777777" w:rsidR="006C00BF" w:rsidRDefault="00000000">
      <w:pPr>
        <w:spacing w:line="1040" w:lineRule="exact"/>
        <w:ind w:left="1609" w:right="1248"/>
        <w:jc w:val="center"/>
        <w:rPr>
          <w:sz w:val="96"/>
          <w:szCs w:val="96"/>
        </w:rPr>
      </w:pPr>
      <w:r>
        <w:rPr>
          <w:color w:val="385623"/>
          <w:sz w:val="96"/>
          <w:szCs w:val="96"/>
        </w:rPr>
        <w:t>Object Oriented</w:t>
      </w:r>
    </w:p>
    <w:p w14:paraId="59DCA7B4" w14:textId="77777777" w:rsidR="006C00BF" w:rsidRDefault="00000000">
      <w:pPr>
        <w:spacing w:before="89"/>
        <w:ind w:left="2420" w:right="2061"/>
        <w:jc w:val="center"/>
        <w:rPr>
          <w:sz w:val="96"/>
          <w:szCs w:val="96"/>
        </w:rPr>
      </w:pPr>
      <w:r>
        <w:rPr>
          <w:color w:val="385623"/>
          <w:sz w:val="96"/>
          <w:szCs w:val="96"/>
        </w:rPr>
        <w:t>Prog</w:t>
      </w:r>
      <w:r>
        <w:rPr>
          <w:color w:val="385623"/>
          <w:spacing w:val="2"/>
          <w:sz w:val="96"/>
          <w:szCs w:val="96"/>
        </w:rPr>
        <w:t>r</w:t>
      </w:r>
      <w:r>
        <w:rPr>
          <w:color w:val="385623"/>
          <w:sz w:val="96"/>
          <w:szCs w:val="96"/>
        </w:rPr>
        <w:t>aming</w:t>
      </w:r>
    </w:p>
    <w:p w14:paraId="011A8E7E" w14:textId="77777777" w:rsidR="006C00BF" w:rsidRDefault="006C00BF">
      <w:pPr>
        <w:spacing w:before="6" w:line="240" w:lineRule="exact"/>
        <w:rPr>
          <w:sz w:val="24"/>
          <w:szCs w:val="24"/>
        </w:rPr>
      </w:pPr>
    </w:p>
    <w:p w14:paraId="72D9330A" w14:textId="284CDE25" w:rsidR="006C00BF" w:rsidRDefault="00000000">
      <w:pPr>
        <w:ind w:left="3697" w:right="3337"/>
        <w:jc w:val="center"/>
        <w:rPr>
          <w:sz w:val="72"/>
          <w:szCs w:val="72"/>
        </w:rPr>
      </w:pPr>
      <w:r>
        <w:rPr>
          <w:color w:val="385623"/>
          <w:sz w:val="72"/>
          <w:szCs w:val="72"/>
        </w:rPr>
        <w:t xml:space="preserve">Lab </w:t>
      </w:r>
      <w:r>
        <w:rPr>
          <w:color w:val="385623"/>
          <w:spacing w:val="-2"/>
          <w:sz w:val="72"/>
          <w:szCs w:val="72"/>
        </w:rPr>
        <w:t>0</w:t>
      </w:r>
      <w:r w:rsidR="00A15700">
        <w:rPr>
          <w:color w:val="385623"/>
          <w:sz w:val="72"/>
          <w:szCs w:val="72"/>
        </w:rPr>
        <w:t>5</w:t>
      </w:r>
    </w:p>
    <w:p w14:paraId="1187FA7A" w14:textId="77777777" w:rsidR="006C00BF" w:rsidRDefault="006C00BF">
      <w:pPr>
        <w:spacing w:line="120" w:lineRule="exact"/>
        <w:rPr>
          <w:sz w:val="13"/>
          <w:szCs w:val="13"/>
        </w:rPr>
      </w:pPr>
    </w:p>
    <w:p w14:paraId="28A0D24B" w14:textId="77777777" w:rsidR="006C00BF" w:rsidRDefault="006C00BF">
      <w:pPr>
        <w:spacing w:line="200" w:lineRule="exact"/>
      </w:pPr>
    </w:p>
    <w:p w14:paraId="3CB05506" w14:textId="77777777" w:rsidR="006C00BF" w:rsidRDefault="006C00BF">
      <w:pPr>
        <w:spacing w:line="200" w:lineRule="exact"/>
      </w:pPr>
    </w:p>
    <w:p w14:paraId="53BA8F7C" w14:textId="77777777" w:rsidR="006C00BF" w:rsidRDefault="006C00BF">
      <w:pPr>
        <w:spacing w:line="200" w:lineRule="exact"/>
      </w:pPr>
    </w:p>
    <w:p w14:paraId="371F6CC0" w14:textId="77777777" w:rsidR="006C00BF" w:rsidRDefault="006C00BF">
      <w:pPr>
        <w:spacing w:line="200" w:lineRule="exact"/>
      </w:pPr>
    </w:p>
    <w:p w14:paraId="4B9BE062" w14:textId="77777777" w:rsidR="006C00BF" w:rsidRDefault="006C00BF">
      <w:pPr>
        <w:spacing w:line="200" w:lineRule="exact"/>
      </w:pPr>
    </w:p>
    <w:p w14:paraId="35FBF940" w14:textId="77777777" w:rsidR="006C00BF" w:rsidRDefault="006C00BF">
      <w:pPr>
        <w:spacing w:line="200" w:lineRule="exact"/>
      </w:pPr>
    </w:p>
    <w:p w14:paraId="1E95EA70" w14:textId="77777777" w:rsidR="006C00BF" w:rsidRDefault="006C00BF">
      <w:pPr>
        <w:spacing w:line="200" w:lineRule="exact"/>
      </w:pPr>
    </w:p>
    <w:p w14:paraId="784F8A86" w14:textId="77777777" w:rsidR="006C00BF" w:rsidRDefault="006C00BF">
      <w:pPr>
        <w:spacing w:line="200" w:lineRule="exact"/>
      </w:pPr>
    </w:p>
    <w:p w14:paraId="5D891AB4" w14:textId="77777777" w:rsidR="00DF6C5A" w:rsidRDefault="00DF6C5A" w:rsidP="00DF6C5A">
      <w:pPr>
        <w:spacing w:line="324" w:lineRule="auto"/>
        <w:ind w:left="3680" w:right="3576"/>
        <w:jc w:val="center"/>
        <w:rPr>
          <w:sz w:val="52"/>
        </w:rPr>
      </w:pPr>
      <w:r>
        <w:rPr>
          <w:color w:val="1F4E79"/>
          <w:spacing w:val="-2"/>
          <w:sz w:val="52"/>
        </w:rPr>
        <w:t xml:space="preserve">Structures </w:t>
      </w:r>
      <w:r>
        <w:rPr>
          <w:color w:val="1F4E79"/>
          <w:spacing w:val="-10"/>
          <w:sz w:val="52"/>
        </w:rPr>
        <w:t xml:space="preserve">&amp; </w:t>
      </w:r>
      <w:r>
        <w:rPr>
          <w:color w:val="1F4E79"/>
          <w:spacing w:val="-2"/>
          <w:sz w:val="52"/>
        </w:rPr>
        <w:t>Recursion</w:t>
      </w:r>
    </w:p>
    <w:p w14:paraId="6FD249F3" w14:textId="77777777" w:rsidR="00DF6C5A" w:rsidRDefault="00DF6C5A" w:rsidP="00DF6C5A">
      <w:pPr>
        <w:spacing w:line="324" w:lineRule="auto"/>
        <w:jc w:val="center"/>
        <w:rPr>
          <w:sz w:val="52"/>
        </w:rPr>
        <w:sectPr w:rsidR="00DF6C5A" w:rsidSect="00DF6C5A">
          <w:type w:val="continuous"/>
          <w:pgSz w:w="12240" w:h="15840"/>
          <w:pgMar w:top="1440" w:right="1320" w:bottom="280" w:left="1220" w:header="720" w:footer="720" w:gutter="0"/>
          <w:cols w:space="720"/>
        </w:sectPr>
      </w:pPr>
    </w:p>
    <w:p w14:paraId="716BD1F5" w14:textId="77777777" w:rsidR="00DF6C5A" w:rsidRDefault="00DF6C5A" w:rsidP="00DF6C5A">
      <w:pPr>
        <w:pStyle w:val="BodyText"/>
        <w:spacing w:before="116"/>
        <w:rPr>
          <w:sz w:val="32"/>
        </w:rPr>
      </w:pPr>
    </w:p>
    <w:p w14:paraId="50628662" w14:textId="77777777" w:rsidR="00DF6C5A" w:rsidRDefault="00DF6C5A" w:rsidP="00DF6C5A">
      <w:pPr>
        <w:ind w:left="102" w:right="202"/>
        <w:jc w:val="center"/>
        <w:rPr>
          <w:rFonts w:ascii="Carlito"/>
          <w:b/>
          <w:sz w:val="32"/>
        </w:rPr>
      </w:pPr>
      <w:r>
        <w:rPr>
          <w:rFonts w:ascii="Carlito"/>
          <w:b/>
          <w:spacing w:val="-2"/>
          <w:sz w:val="32"/>
        </w:rPr>
        <w:t>Structures</w:t>
      </w:r>
    </w:p>
    <w:p w14:paraId="6ECA4A78" w14:textId="77777777" w:rsidR="00DF6C5A" w:rsidRDefault="00DF6C5A" w:rsidP="00DF6C5A">
      <w:pPr>
        <w:pStyle w:val="BodyText"/>
        <w:spacing w:before="7"/>
        <w:ind w:left="119"/>
        <w:rPr>
          <w:rFonts w:ascii="Carlito"/>
        </w:rPr>
      </w:pPr>
      <w:r>
        <w:rPr>
          <w:rFonts w:ascii="Carlito"/>
        </w:rPr>
        <w:t>Structure</w:t>
      </w:r>
      <w:r>
        <w:rPr>
          <w:rFonts w:ascii="Carlito"/>
          <w:spacing w:val="-2"/>
        </w:rPr>
        <w:t xml:space="preserve"> </w:t>
      </w:r>
      <w:r>
        <w:rPr>
          <w:rFonts w:ascii="Carlito"/>
        </w:rPr>
        <w:t>is</w:t>
      </w:r>
      <w:r>
        <w:rPr>
          <w:rFonts w:ascii="Carlito"/>
          <w:spacing w:val="-1"/>
        </w:rPr>
        <w:t xml:space="preserve"> </w:t>
      </w:r>
      <w:r>
        <w:rPr>
          <w:rFonts w:ascii="Carlito"/>
        </w:rPr>
        <w:t>a</w:t>
      </w:r>
      <w:r>
        <w:rPr>
          <w:rFonts w:ascii="Carlito"/>
          <w:spacing w:val="-4"/>
        </w:rPr>
        <w:t xml:space="preserve"> </w:t>
      </w:r>
      <w:r>
        <w:rPr>
          <w:rFonts w:ascii="Carlito"/>
        </w:rPr>
        <w:t>user-defined</w:t>
      </w:r>
      <w:r>
        <w:rPr>
          <w:rFonts w:ascii="Carlito"/>
          <w:spacing w:val="3"/>
        </w:rPr>
        <w:t xml:space="preserve"> </w:t>
      </w:r>
      <w:r>
        <w:rPr>
          <w:rFonts w:ascii="Carlito"/>
        </w:rPr>
        <w:t>data</w:t>
      </w:r>
      <w:r>
        <w:rPr>
          <w:rFonts w:ascii="Carlito"/>
          <w:spacing w:val="-4"/>
        </w:rPr>
        <w:t xml:space="preserve"> </w:t>
      </w:r>
      <w:r>
        <w:rPr>
          <w:rFonts w:ascii="Carlito"/>
        </w:rPr>
        <w:t>type</w:t>
      </w:r>
      <w:r>
        <w:rPr>
          <w:rFonts w:ascii="Carlito"/>
          <w:spacing w:val="-6"/>
        </w:rPr>
        <w:t xml:space="preserve"> </w:t>
      </w:r>
      <w:r>
        <w:rPr>
          <w:rFonts w:ascii="Carlito"/>
        </w:rPr>
        <w:t>that</w:t>
      </w:r>
      <w:r>
        <w:rPr>
          <w:rFonts w:ascii="Carlito"/>
          <w:spacing w:val="-1"/>
        </w:rPr>
        <w:t xml:space="preserve"> </w:t>
      </w:r>
      <w:r>
        <w:rPr>
          <w:rFonts w:ascii="Carlito"/>
        </w:rPr>
        <w:t>allows</w:t>
      </w:r>
      <w:r>
        <w:rPr>
          <w:rFonts w:ascii="Carlito"/>
          <w:spacing w:val="-2"/>
        </w:rPr>
        <w:t xml:space="preserve"> </w:t>
      </w:r>
      <w:r>
        <w:rPr>
          <w:rFonts w:ascii="Carlito"/>
        </w:rPr>
        <w:t>you to</w:t>
      </w:r>
      <w:r>
        <w:rPr>
          <w:rFonts w:ascii="Carlito"/>
          <w:spacing w:val="-3"/>
        </w:rPr>
        <w:t xml:space="preserve"> </w:t>
      </w:r>
      <w:r>
        <w:rPr>
          <w:rFonts w:ascii="Carlito"/>
        </w:rPr>
        <w:t>combine</w:t>
      </w:r>
      <w:r>
        <w:rPr>
          <w:rFonts w:ascii="Carlito"/>
          <w:spacing w:val="-1"/>
        </w:rPr>
        <w:t xml:space="preserve"> </w:t>
      </w:r>
      <w:r>
        <w:rPr>
          <w:rFonts w:ascii="Carlito"/>
        </w:rPr>
        <w:t>data</w:t>
      </w:r>
      <w:r>
        <w:rPr>
          <w:rFonts w:ascii="Carlito"/>
          <w:spacing w:val="-4"/>
        </w:rPr>
        <w:t xml:space="preserve"> </w:t>
      </w:r>
      <w:r>
        <w:rPr>
          <w:rFonts w:ascii="Carlito"/>
        </w:rPr>
        <w:t>items</w:t>
      </w:r>
      <w:r>
        <w:rPr>
          <w:rFonts w:ascii="Carlito"/>
          <w:spacing w:val="-2"/>
        </w:rPr>
        <w:t xml:space="preserve"> </w:t>
      </w:r>
      <w:r>
        <w:rPr>
          <w:rFonts w:ascii="Carlito"/>
        </w:rPr>
        <w:t>of</w:t>
      </w:r>
      <w:r>
        <w:rPr>
          <w:rFonts w:ascii="Carlito"/>
          <w:spacing w:val="1"/>
        </w:rPr>
        <w:t xml:space="preserve"> </w:t>
      </w:r>
      <w:r>
        <w:rPr>
          <w:rFonts w:ascii="Carlito"/>
        </w:rPr>
        <w:t xml:space="preserve">different </w:t>
      </w:r>
      <w:r>
        <w:rPr>
          <w:rFonts w:ascii="Carlito"/>
          <w:spacing w:val="-2"/>
        </w:rPr>
        <w:t>kinds.</w:t>
      </w:r>
    </w:p>
    <w:p w14:paraId="6197DADF" w14:textId="77777777" w:rsidR="00DF6C5A" w:rsidRDefault="00DF6C5A" w:rsidP="00DF6C5A">
      <w:pPr>
        <w:pStyle w:val="BodyText"/>
        <w:spacing w:before="3"/>
        <w:rPr>
          <w:rFonts w:ascii="Carlito"/>
        </w:rPr>
      </w:pPr>
    </w:p>
    <w:p w14:paraId="19B491D4" w14:textId="77777777" w:rsidR="00DF6C5A" w:rsidRDefault="00DF6C5A" w:rsidP="00DF6C5A">
      <w:pPr>
        <w:pStyle w:val="Heading1"/>
      </w:pPr>
      <w:r>
        <w:rPr>
          <w:color w:val="1F487C"/>
        </w:rPr>
        <w:t>Structure</w:t>
      </w:r>
      <w:r>
        <w:rPr>
          <w:color w:val="1F487C"/>
          <w:spacing w:val="-20"/>
        </w:rPr>
        <w:t xml:space="preserve"> </w:t>
      </w:r>
      <w:r>
        <w:rPr>
          <w:color w:val="1F487C"/>
          <w:spacing w:val="-2"/>
        </w:rPr>
        <w:t>Declaration</w:t>
      </w:r>
    </w:p>
    <w:p w14:paraId="3F4B2C4F" w14:textId="77777777" w:rsidR="00DF6C5A" w:rsidRDefault="00DF6C5A" w:rsidP="00DF6C5A">
      <w:pPr>
        <w:pStyle w:val="BodyText"/>
        <w:spacing w:before="2"/>
        <w:rPr>
          <w:rFonts w:ascii="Carlito"/>
          <w:b/>
          <w:sz w:val="20"/>
        </w:rPr>
      </w:pPr>
      <w:r>
        <w:rPr>
          <w:noProof/>
        </w:rPr>
        <w:drawing>
          <wp:anchor distT="0" distB="0" distL="0" distR="0" simplePos="0" relativeHeight="251661312" behindDoc="1" locked="0" layoutInCell="1" allowOverlap="1" wp14:anchorId="7CEE23B8" wp14:editId="56DD49E5">
            <wp:simplePos x="0" y="0"/>
            <wp:positionH relativeFrom="page">
              <wp:posOffset>2134870</wp:posOffset>
            </wp:positionH>
            <wp:positionV relativeFrom="paragraph">
              <wp:posOffset>171963</wp:posOffset>
            </wp:positionV>
            <wp:extent cx="3675353" cy="184556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3675353" cy="1845564"/>
                    </a:xfrm>
                    <a:prstGeom prst="rect">
                      <a:avLst/>
                    </a:prstGeom>
                  </pic:spPr>
                </pic:pic>
              </a:graphicData>
            </a:graphic>
          </wp:anchor>
        </w:drawing>
      </w:r>
    </w:p>
    <w:p w14:paraId="41EFB8AD" w14:textId="77777777" w:rsidR="00DF6C5A" w:rsidRDefault="00DF6C5A" w:rsidP="00DF6C5A">
      <w:pPr>
        <w:spacing w:before="315"/>
        <w:ind w:left="119"/>
        <w:rPr>
          <w:rFonts w:ascii="Carlito"/>
          <w:b/>
          <w:sz w:val="37"/>
        </w:rPr>
      </w:pPr>
      <w:r>
        <w:rPr>
          <w:rFonts w:ascii="Carlito"/>
          <w:b/>
          <w:color w:val="1F487C"/>
          <w:sz w:val="37"/>
        </w:rPr>
        <w:t>Types</w:t>
      </w:r>
      <w:r>
        <w:rPr>
          <w:rFonts w:ascii="Carlito"/>
          <w:b/>
          <w:color w:val="1F487C"/>
          <w:spacing w:val="-14"/>
          <w:sz w:val="37"/>
        </w:rPr>
        <w:t xml:space="preserve"> </w:t>
      </w:r>
      <w:r>
        <w:rPr>
          <w:rFonts w:ascii="Carlito"/>
          <w:b/>
          <w:color w:val="1F487C"/>
          <w:sz w:val="37"/>
        </w:rPr>
        <w:t>of</w:t>
      </w:r>
      <w:r>
        <w:rPr>
          <w:rFonts w:ascii="Carlito"/>
          <w:b/>
          <w:color w:val="1F487C"/>
          <w:spacing w:val="-6"/>
          <w:sz w:val="37"/>
        </w:rPr>
        <w:t xml:space="preserve"> </w:t>
      </w:r>
      <w:r>
        <w:rPr>
          <w:rFonts w:ascii="Carlito"/>
          <w:b/>
          <w:color w:val="1F487C"/>
          <w:spacing w:val="-2"/>
          <w:sz w:val="37"/>
        </w:rPr>
        <w:t>Members</w:t>
      </w:r>
    </w:p>
    <w:p w14:paraId="248CA6DB" w14:textId="77777777" w:rsidR="00DF6C5A" w:rsidRDefault="00DF6C5A" w:rsidP="00DF6C5A">
      <w:pPr>
        <w:pStyle w:val="BodyText"/>
        <w:spacing w:before="3"/>
        <w:rPr>
          <w:rFonts w:ascii="Carlito"/>
          <w:b/>
          <w:sz w:val="37"/>
        </w:rPr>
      </w:pPr>
    </w:p>
    <w:p w14:paraId="42E9E983" w14:textId="77777777" w:rsidR="00DF6C5A" w:rsidRDefault="00DF6C5A" w:rsidP="00DF6C5A">
      <w:pPr>
        <w:pStyle w:val="BodyText"/>
        <w:ind w:left="119"/>
        <w:rPr>
          <w:rFonts w:ascii="Carlito"/>
        </w:rPr>
      </w:pPr>
      <w:r>
        <w:rPr>
          <w:rFonts w:ascii="Carlito"/>
        </w:rPr>
        <w:t>Structures</w:t>
      </w:r>
      <w:r>
        <w:rPr>
          <w:rFonts w:ascii="Carlito"/>
          <w:spacing w:val="-5"/>
        </w:rPr>
        <w:t xml:space="preserve"> </w:t>
      </w:r>
      <w:r>
        <w:rPr>
          <w:rFonts w:ascii="Carlito"/>
        </w:rPr>
        <w:t>in C++</w:t>
      </w:r>
      <w:r>
        <w:rPr>
          <w:rFonts w:ascii="Carlito"/>
          <w:spacing w:val="-3"/>
        </w:rPr>
        <w:t xml:space="preserve"> </w:t>
      </w:r>
      <w:r>
        <w:rPr>
          <w:rFonts w:ascii="Carlito"/>
        </w:rPr>
        <w:t>can contain</w:t>
      </w:r>
      <w:r>
        <w:rPr>
          <w:rFonts w:ascii="Carlito"/>
          <w:spacing w:val="2"/>
        </w:rPr>
        <w:t xml:space="preserve"> </w:t>
      </w:r>
      <w:r>
        <w:rPr>
          <w:rFonts w:ascii="Carlito"/>
        </w:rPr>
        <w:t>two</w:t>
      </w:r>
      <w:r>
        <w:rPr>
          <w:rFonts w:ascii="Carlito"/>
          <w:spacing w:val="-3"/>
        </w:rPr>
        <w:t xml:space="preserve"> </w:t>
      </w:r>
      <w:r>
        <w:rPr>
          <w:rFonts w:ascii="Carlito"/>
        </w:rPr>
        <w:t>types</w:t>
      </w:r>
      <w:r>
        <w:rPr>
          <w:rFonts w:ascii="Carlito"/>
          <w:spacing w:val="-2"/>
        </w:rPr>
        <w:t xml:space="preserve"> </w:t>
      </w:r>
      <w:r>
        <w:rPr>
          <w:rFonts w:ascii="Carlito"/>
        </w:rPr>
        <w:t xml:space="preserve">of </w:t>
      </w:r>
      <w:r>
        <w:rPr>
          <w:rFonts w:ascii="Carlito"/>
          <w:spacing w:val="-2"/>
        </w:rPr>
        <w:t>members:</w:t>
      </w:r>
    </w:p>
    <w:p w14:paraId="22B02B25" w14:textId="77777777" w:rsidR="00DF6C5A" w:rsidRDefault="00DF6C5A" w:rsidP="00DF6C5A">
      <w:pPr>
        <w:pStyle w:val="ListParagraph"/>
        <w:numPr>
          <w:ilvl w:val="0"/>
          <w:numId w:val="5"/>
        </w:numPr>
        <w:tabs>
          <w:tab w:val="left" w:pos="719"/>
        </w:tabs>
        <w:spacing w:before="48"/>
        <w:ind w:right="289"/>
        <w:rPr>
          <w:rFonts w:ascii="Carlito" w:hAnsi="Carlito"/>
          <w:sz w:val="24"/>
        </w:rPr>
      </w:pPr>
      <w:r>
        <w:rPr>
          <w:rFonts w:ascii="Carlito" w:hAnsi="Carlito"/>
          <w:b/>
          <w:color w:val="000009"/>
          <w:sz w:val="24"/>
        </w:rPr>
        <w:t>Data</w:t>
      </w:r>
      <w:r>
        <w:rPr>
          <w:rFonts w:ascii="Carlito" w:hAnsi="Carlito"/>
          <w:b/>
          <w:color w:val="000009"/>
          <w:spacing w:val="-1"/>
          <w:sz w:val="24"/>
        </w:rPr>
        <w:t xml:space="preserve"> </w:t>
      </w:r>
      <w:r>
        <w:rPr>
          <w:rFonts w:ascii="Carlito" w:hAnsi="Carlito"/>
          <w:b/>
          <w:color w:val="000009"/>
          <w:sz w:val="24"/>
        </w:rPr>
        <w:t xml:space="preserve">Member: </w:t>
      </w:r>
      <w:r>
        <w:rPr>
          <w:rFonts w:ascii="Carlito" w:hAnsi="Carlito"/>
          <w:color w:val="000009"/>
          <w:sz w:val="24"/>
        </w:rPr>
        <w:t>These</w:t>
      </w:r>
      <w:r>
        <w:rPr>
          <w:rFonts w:ascii="Carlito" w:hAnsi="Carlito"/>
          <w:color w:val="000009"/>
          <w:spacing w:val="-1"/>
          <w:sz w:val="24"/>
        </w:rPr>
        <w:t xml:space="preserve"> </w:t>
      </w:r>
      <w:r>
        <w:rPr>
          <w:rFonts w:ascii="Carlito" w:hAnsi="Carlito"/>
          <w:color w:val="000009"/>
          <w:sz w:val="24"/>
        </w:rPr>
        <w:t>members</w:t>
      </w:r>
      <w:r>
        <w:rPr>
          <w:rFonts w:ascii="Carlito" w:hAnsi="Carlito"/>
          <w:color w:val="000009"/>
          <w:spacing w:val="-1"/>
          <w:sz w:val="24"/>
        </w:rPr>
        <w:t xml:space="preserve"> </w:t>
      </w:r>
      <w:r>
        <w:rPr>
          <w:rFonts w:ascii="Carlito" w:hAnsi="Carlito"/>
          <w:color w:val="000009"/>
          <w:sz w:val="24"/>
        </w:rPr>
        <w:t>are</w:t>
      </w:r>
      <w:r>
        <w:rPr>
          <w:rFonts w:ascii="Carlito" w:hAnsi="Carlito"/>
          <w:color w:val="000009"/>
          <w:spacing w:val="-2"/>
          <w:sz w:val="24"/>
        </w:rPr>
        <w:t xml:space="preserve"> </w:t>
      </w:r>
      <w:r>
        <w:rPr>
          <w:rFonts w:ascii="Carlito" w:hAnsi="Carlito"/>
          <w:color w:val="000009"/>
          <w:sz w:val="24"/>
        </w:rPr>
        <w:t>normal</w:t>
      </w:r>
      <w:r>
        <w:rPr>
          <w:rFonts w:ascii="Carlito" w:hAnsi="Carlito"/>
          <w:color w:val="000009"/>
          <w:spacing w:val="-3"/>
          <w:sz w:val="24"/>
        </w:rPr>
        <w:t xml:space="preserve"> </w:t>
      </w:r>
      <w:r>
        <w:rPr>
          <w:rFonts w:ascii="Carlito" w:hAnsi="Carlito"/>
          <w:color w:val="000009"/>
          <w:sz w:val="24"/>
        </w:rPr>
        <w:t>C++ variables. We</w:t>
      </w:r>
      <w:r>
        <w:rPr>
          <w:rFonts w:ascii="Carlito" w:hAnsi="Carlito"/>
          <w:color w:val="000009"/>
          <w:spacing w:val="-2"/>
          <w:sz w:val="24"/>
        </w:rPr>
        <w:t xml:space="preserve"> </w:t>
      </w:r>
      <w:r>
        <w:rPr>
          <w:rFonts w:ascii="Carlito" w:hAnsi="Carlito"/>
          <w:color w:val="000009"/>
          <w:sz w:val="24"/>
        </w:rPr>
        <w:t>can create</w:t>
      </w:r>
      <w:r>
        <w:rPr>
          <w:rFonts w:ascii="Carlito" w:hAnsi="Carlito"/>
          <w:color w:val="000009"/>
          <w:spacing w:val="-2"/>
          <w:sz w:val="24"/>
        </w:rPr>
        <w:t xml:space="preserve"> </w:t>
      </w:r>
      <w:r>
        <w:rPr>
          <w:rFonts w:ascii="Carlito" w:hAnsi="Carlito"/>
          <w:color w:val="000009"/>
          <w:sz w:val="24"/>
        </w:rPr>
        <w:t>a structure with variables of different data types in C++.</w:t>
      </w:r>
    </w:p>
    <w:p w14:paraId="5B73FB23" w14:textId="77777777" w:rsidR="00DF6C5A" w:rsidRDefault="00DF6C5A" w:rsidP="00DF6C5A">
      <w:pPr>
        <w:pStyle w:val="ListParagraph"/>
        <w:numPr>
          <w:ilvl w:val="0"/>
          <w:numId w:val="5"/>
        </w:numPr>
        <w:tabs>
          <w:tab w:val="left" w:pos="719"/>
        </w:tabs>
        <w:ind w:right="289"/>
        <w:rPr>
          <w:rFonts w:ascii="Carlito" w:hAnsi="Carlito"/>
          <w:sz w:val="24"/>
        </w:rPr>
      </w:pPr>
      <w:r>
        <w:rPr>
          <w:rFonts w:ascii="Carlito" w:hAnsi="Carlito"/>
          <w:b/>
          <w:color w:val="000009"/>
          <w:sz w:val="24"/>
        </w:rPr>
        <w:t xml:space="preserve">Member Functions: </w:t>
      </w:r>
      <w:r>
        <w:rPr>
          <w:rFonts w:ascii="Carlito" w:hAnsi="Carlito"/>
          <w:color w:val="000009"/>
          <w:sz w:val="24"/>
        </w:rPr>
        <w:t>These members are normal C++ functions. Along with variables, we can also include functions inside a structure declaration.</w:t>
      </w:r>
    </w:p>
    <w:p w14:paraId="0B765F9C" w14:textId="77777777" w:rsidR="00DF6C5A" w:rsidRDefault="00DF6C5A" w:rsidP="00DF6C5A">
      <w:pPr>
        <w:pStyle w:val="BodyText"/>
        <w:spacing w:before="1"/>
        <w:rPr>
          <w:rFonts w:ascii="Carlito"/>
        </w:rPr>
      </w:pPr>
    </w:p>
    <w:p w14:paraId="573E9ABE" w14:textId="77777777" w:rsidR="00DF6C5A" w:rsidRDefault="00DF6C5A" w:rsidP="00DF6C5A">
      <w:pPr>
        <w:pStyle w:val="Heading1"/>
        <w:spacing w:before="1"/>
      </w:pPr>
      <w:r>
        <w:rPr>
          <w:color w:val="1F487C"/>
          <w:spacing w:val="-2"/>
        </w:rPr>
        <w:t>Accessing</w:t>
      </w:r>
      <w:r>
        <w:rPr>
          <w:color w:val="1F487C"/>
          <w:spacing w:val="-8"/>
        </w:rPr>
        <w:t xml:space="preserve"> </w:t>
      </w:r>
      <w:r>
        <w:rPr>
          <w:color w:val="1F487C"/>
          <w:spacing w:val="-2"/>
        </w:rPr>
        <w:t>Structure</w:t>
      </w:r>
      <w:r>
        <w:rPr>
          <w:color w:val="1F487C"/>
          <w:spacing w:val="1"/>
        </w:rPr>
        <w:t xml:space="preserve"> </w:t>
      </w:r>
      <w:r>
        <w:rPr>
          <w:color w:val="1F487C"/>
          <w:spacing w:val="-2"/>
        </w:rPr>
        <w:t>Members</w:t>
      </w:r>
    </w:p>
    <w:p w14:paraId="17C35846" w14:textId="77777777" w:rsidR="00DF6C5A" w:rsidRDefault="00DF6C5A" w:rsidP="00DF6C5A">
      <w:pPr>
        <w:pStyle w:val="BodyText"/>
        <w:spacing w:before="72"/>
        <w:rPr>
          <w:rFonts w:ascii="Carlito"/>
          <w:b/>
          <w:sz w:val="20"/>
        </w:rPr>
      </w:pPr>
      <w:r>
        <w:rPr>
          <w:noProof/>
        </w:rPr>
        <w:drawing>
          <wp:anchor distT="0" distB="0" distL="0" distR="0" simplePos="0" relativeHeight="251662336" behindDoc="1" locked="0" layoutInCell="1" allowOverlap="1" wp14:anchorId="0268C05E" wp14:editId="07A89864">
            <wp:simplePos x="0" y="0"/>
            <wp:positionH relativeFrom="page">
              <wp:posOffset>1764664</wp:posOffset>
            </wp:positionH>
            <wp:positionV relativeFrom="paragraph">
              <wp:posOffset>216065</wp:posOffset>
            </wp:positionV>
            <wp:extent cx="4392489" cy="264642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4392489" cy="2646426"/>
                    </a:xfrm>
                    <a:prstGeom prst="rect">
                      <a:avLst/>
                    </a:prstGeom>
                  </pic:spPr>
                </pic:pic>
              </a:graphicData>
            </a:graphic>
          </wp:anchor>
        </w:drawing>
      </w:r>
    </w:p>
    <w:p w14:paraId="3C1E2276" w14:textId="77777777" w:rsidR="00DF6C5A" w:rsidRDefault="00DF6C5A" w:rsidP="00DF6C5A">
      <w:pPr>
        <w:rPr>
          <w:rFonts w:ascii="Carlito"/>
        </w:rPr>
        <w:sectPr w:rsidR="00DF6C5A" w:rsidSect="00DF6C5A">
          <w:pgSz w:w="12240" w:h="15840"/>
          <w:pgMar w:top="1820" w:right="1320" w:bottom="280" w:left="1220" w:header="720" w:footer="720" w:gutter="0"/>
          <w:cols w:space="720"/>
        </w:sectPr>
      </w:pPr>
    </w:p>
    <w:p w14:paraId="6B1CE913" w14:textId="77777777" w:rsidR="00DF6C5A" w:rsidRDefault="00DF6C5A" w:rsidP="00DF6C5A">
      <w:pPr>
        <w:spacing w:before="71"/>
        <w:ind w:left="220"/>
        <w:rPr>
          <w:rFonts w:ascii="Arial"/>
          <w:b/>
          <w:sz w:val="36"/>
        </w:rPr>
      </w:pPr>
      <w:r>
        <w:rPr>
          <w:rFonts w:ascii="Arial"/>
          <w:b/>
          <w:color w:val="1F4E79"/>
          <w:sz w:val="36"/>
        </w:rPr>
        <w:lastRenderedPageBreak/>
        <w:t>Array</w:t>
      </w:r>
      <w:r>
        <w:rPr>
          <w:rFonts w:ascii="Arial"/>
          <w:b/>
          <w:color w:val="1F4E79"/>
          <w:spacing w:val="-3"/>
          <w:sz w:val="36"/>
        </w:rPr>
        <w:t xml:space="preserve"> </w:t>
      </w:r>
      <w:r>
        <w:rPr>
          <w:rFonts w:ascii="Arial"/>
          <w:b/>
          <w:color w:val="1F4E79"/>
          <w:sz w:val="36"/>
        </w:rPr>
        <w:t>of</w:t>
      </w:r>
      <w:r>
        <w:rPr>
          <w:rFonts w:ascii="Arial"/>
          <w:b/>
          <w:color w:val="1F4E79"/>
          <w:spacing w:val="-2"/>
          <w:sz w:val="36"/>
        </w:rPr>
        <w:t xml:space="preserve"> Structures</w:t>
      </w:r>
    </w:p>
    <w:p w14:paraId="4F26606F" w14:textId="77777777" w:rsidR="00DF6C5A" w:rsidRDefault="00DF6C5A" w:rsidP="00DF6C5A">
      <w:pPr>
        <w:pStyle w:val="BodyText"/>
        <w:spacing w:before="5"/>
        <w:rPr>
          <w:rFonts w:ascii="Arial"/>
          <w:b/>
          <w:sz w:val="15"/>
        </w:rPr>
      </w:pPr>
      <w:r>
        <w:rPr>
          <w:noProof/>
        </w:rPr>
        <w:drawing>
          <wp:anchor distT="0" distB="0" distL="0" distR="0" simplePos="0" relativeHeight="251663360" behindDoc="1" locked="0" layoutInCell="1" allowOverlap="1" wp14:anchorId="69EAD752" wp14:editId="71534EF3">
            <wp:simplePos x="0" y="0"/>
            <wp:positionH relativeFrom="page">
              <wp:posOffset>990594</wp:posOffset>
            </wp:positionH>
            <wp:positionV relativeFrom="paragraph">
              <wp:posOffset>128419</wp:posOffset>
            </wp:positionV>
            <wp:extent cx="5410400" cy="35052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410400" cy="3505200"/>
                    </a:xfrm>
                    <a:prstGeom prst="rect">
                      <a:avLst/>
                    </a:prstGeom>
                  </pic:spPr>
                </pic:pic>
              </a:graphicData>
            </a:graphic>
          </wp:anchor>
        </w:drawing>
      </w:r>
    </w:p>
    <w:p w14:paraId="0E4E56C6" w14:textId="77777777" w:rsidR="00DF6C5A" w:rsidRDefault="00DF6C5A" w:rsidP="00DF6C5A">
      <w:pPr>
        <w:spacing w:before="383"/>
        <w:ind w:left="220"/>
        <w:rPr>
          <w:rFonts w:ascii="Arial"/>
          <w:b/>
          <w:sz w:val="36"/>
        </w:rPr>
      </w:pPr>
      <w:r>
        <w:rPr>
          <w:rFonts w:ascii="Arial"/>
          <w:b/>
          <w:color w:val="1F4E79"/>
          <w:sz w:val="36"/>
        </w:rPr>
        <w:t>Dynamic</w:t>
      </w:r>
      <w:r>
        <w:rPr>
          <w:rFonts w:ascii="Arial"/>
          <w:b/>
          <w:color w:val="1F4E79"/>
          <w:spacing w:val="-5"/>
          <w:sz w:val="36"/>
        </w:rPr>
        <w:t xml:space="preserve"> </w:t>
      </w:r>
      <w:r>
        <w:rPr>
          <w:rFonts w:ascii="Arial"/>
          <w:b/>
          <w:color w:val="1F4E79"/>
          <w:sz w:val="36"/>
        </w:rPr>
        <w:t>memory</w:t>
      </w:r>
      <w:r>
        <w:rPr>
          <w:rFonts w:ascii="Arial"/>
          <w:b/>
          <w:color w:val="1F4E79"/>
          <w:spacing w:val="-5"/>
          <w:sz w:val="36"/>
        </w:rPr>
        <w:t xml:space="preserve"> </w:t>
      </w:r>
      <w:r>
        <w:rPr>
          <w:rFonts w:ascii="Arial"/>
          <w:b/>
          <w:color w:val="1F4E79"/>
          <w:sz w:val="36"/>
        </w:rPr>
        <w:t>allocation</w:t>
      </w:r>
      <w:r>
        <w:rPr>
          <w:rFonts w:ascii="Arial"/>
          <w:b/>
          <w:color w:val="1F4E79"/>
          <w:spacing w:val="-3"/>
          <w:sz w:val="36"/>
        </w:rPr>
        <w:t xml:space="preserve"> </w:t>
      </w:r>
      <w:r>
        <w:rPr>
          <w:rFonts w:ascii="Arial"/>
          <w:b/>
          <w:color w:val="1F4E79"/>
          <w:sz w:val="36"/>
        </w:rPr>
        <w:t>for</w:t>
      </w:r>
      <w:r>
        <w:rPr>
          <w:rFonts w:ascii="Arial"/>
          <w:b/>
          <w:color w:val="1F4E79"/>
          <w:spacing w:val="-3"/>
          <w:sz w:val="36"/>
        </w:rPr>
        <w:t xml:space="preserve"> </w:t>
      </w:r>
      <w:r>
        <w:rPr>
          <w:rFonts w:ascii="Arial"/>
          <w:b/>
          <w:color w:val="1F4E79"/>
          <w:spacing w:val="-2"/>
          <w:sz w:val="36"/>
        </w:rPr>
        <w:t>structure</w:t>
      </w:r>
    </w:p>
    <w:p w14:paraId="6E63923D" w14:textId="77777777" w:rsidR="00DF6C5A" w:rsidRDefault="00DF6C5A" w:rsidP="00DF6C5A">
      <w:pPr>
        <w:pStyle w:val="BodyText"/>
        <w:spacing w:before="4"/>
        <w:rPr>
          <w:rFonts w:ascii="Arial"/>
          <w:b/>
          <w:sz w:val="15"/>
        </w:rPr>
      </w:pPr>
      <w:r>
        <w:rPr>
          <w:noProof/>
        </w:rPr>
        <w:drawing>
          <wp:anchor distT="0" distB="0" distL="0" distR="0" simplePos="0" relativeHeight="251664384" behindDoc="1" locked="0" layoutInCell="1" allowOverlap="1" wp14:anchorId="2408BFF5" wp14:editId="7EB8E142">
            <wp:simplePos x="0" y="0"/>
            <wp:positionH relativeFrom="page">
              <wp:posOffset>914400</wp:posOffset>
            </wp:positionH>
            <wp:positionV relativeFrom="paragraph">
              <wp:posOffset>127911</wp:posOffset>
            </wp:positionV>
            <wp:extent cx="5914553" cy="3491103"/>
            <wp:effectExtent l="0" t="0" r="0" b="0"/>
            <wp:wrapTopAndBottom/>
            <wp:docPr id="5" name="Image 5" descr="C:\Users\HP\Desktop\Lab5\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C:\Users\HP\Desktop\Lab5\1.PNG"/>
                    <pic:cNvPicPr/>
                  </pic:nvPicPr>
                  <pic:blipFill>
                    <a:blip r:embed="rId11" cstate="print"/>
                    <a:stretch>
                      <a:fillRect/>
                    </a:stretch>
                  </pic:blipFill>
                  <pic:spPr>
                    <a:xfrm>
                      <a:off x="0" y="0"/>
                      <a:ext cx="5914553" cy="3491103"/>
                    </a:xfrm>
                    <a:prstGeom prst="rect">
                      <a:avLst/>
                    </a:prstGeom>
                  </pic:spPr>
                </pic:pic>
              </a:graphicData>
            </a:graphic>
          </wp:anchor>
        </w:drawing>
      </w:r>
    </w:p>
    <w:p w14:paraId="031BDDE4" w14:textId="77777777" w:rsidR="006C00BF" w:rsidRDefault="00000000">
      <w:pPr>
        <w:spacing w:before="47"/>
        <w:ind w:left="4013" w:right="3710"/>
        <w:jc w:val="center"/>
        <w:rPr>
          <w:rFonts w:ascii="Calibri" w:eastAsia="Calibri" w:hAnsi="Calibri" w:cs="Calibri"/>
          <w:sz w:val="28"/>
          <w:szCs w:val="28"/>
        </w:rPr>
      </w:pPr>
      <w:r>
        <w:rPr>
          <w:rFonts w:ascii="Calibri" w:eastAsia="Calibri" w:hAnsi="Calibri" w:cs="Calibri"/>
          <w:b/>
          <w:sz w:val="28"/>
          <w:szCs w:val="28"/>
        </w:rPr>
        <w:t>RECUR</w:t>
      </w:r>
      <w:r>
        <w:rPr>
          <w:rFonts w:ascii="Calibri" w:eastAsia="Calibri" w:hAnsi="Calibri" w:cs="Calibri"/>
          <w:b/>
          <w:spacing w:val="-1"/>
          <w:sz w:val="28"/>
          <w:szCs w:val="28"/>
        </w:rPr>
        <w:t>S</w:t>
      </w:r>
      <w:r>
        <w:rPr>
          <w:rFonts w:ascii="Calibri" w:eastAsia="Calibri" w:hAnsi="Calibri" w:cs="Calibri"/>
          <w:b/>
          <w:sz w:val="28"/>
          <w:szCs w:val="28"/>
        </w:rPr>
        <w:t>ION</w:t>
      </w:r>
    </w:p>
    <w:p w14:paraId="5F1C13BF" w14:textId="77777777" w:rsidR="006C00BF" w:rsidRDefault="006C00BF">
      <w:pPr>
        <w:spacing w:line="200" w:lineRule="exact"/>
      </w:pPr>
    </w:p>
    <w:p w14:paraId="532E6EC3" w14:textId="77777777" w:rsidR="006C00BF" w:rsidRDefault="006C00BF">
      <w:pPr>
        <w:spacing w:before="2" w:line="280" w:lineRule="exact"/>
        <w:rPr>
          <w:sz w:val="28"/>
          <w:szCs w:val="28"/>
        </w:rPr>
        <w:sectPr w:rsidR="006C00BF">
          <w:pgSz w:w="11920" w:h="16860"/>
          <w:pgMar w:top="1360" w:right="1520" w:bottom="280" w:left="1220" w:header="720" w:footer="720" w:gutter="0"/>
          <w:cols w:space="720"/>
        </w:sectPr>
      </w:pPr>
    </w:p>
    <w:p w14:paraId="375C20A8" w14:textId="77777777" w:rsidR="006C00BF" w:rsidRDefault="00000000">
      <w:pPr>
        <w:spacing w:before="12"/>
        <w:ind w:left="120" w:right="-64"/>
        <w:rPr>
          <w:rFonts w:ascii="Calibri" w:eastAsia="Calibri" w:hAnsi="Calibri" w:cs="Calibri"/>
          <w:sz w:val="22"/>
          <w:szCs w:val="22"/>
        </w:rPr>
      </w:pPr>
      <w:r>
        <w:rPr>
          <w:rFonts w:ascii="Calibri" w:eastAsia="Calibri" w:hAnsi="Calibri" w:cs="Calibri"/>
          <w:sz w:val="22"/>
          <w:szCs w:val="22"/>
        </w:rPr>
        <w:t>A recursi</w:t>
      </w:r>
      <w:r>
        <w:rPr>
          <w:rFonts w:ascii="Calibri" w:eastAsia="Calibri" w:hAnsi="Calibri" w:cs="Calibri"/>
          <w:spacing w:val="-2"/>
          <w:sz w:val="22"/>
          <w:szCs w:val="22"/>
        </w:rPr>
        <w:t>v</w:t>
      </w:r>
      <w:r>
        <w:rPr>
          <w:rFonts w:ascii="Calibri" w:eastAsia="Calibri" w:hAnsi="Calibri" w:cs="Calibri"/>
          <w:sz w:val="22"/>
          <w:szCs w:val="22"/>
        </w:rPr>
        <w:t>e</w:t>
      </w:r>
      <w:r>
        <w:rPr>
          <w:rFonts w:ascii="Calibri" w:eastAsia="Calibri" w:hAnsi="Calibri" w:cs="Calibri"/>
          <w:spacing w:val="1"/>
          <w:sz w:val="22"/>
          <w:szCs w:val="22"/>
        </w:rPr>
        <w:t xml:space="preserve"> </w:t>
      </w:r>
      <w:r>
        <w:rPr>
          <w:rFonts w:ascii="Calibri" w:eastAsia="Calibri" w:hAnsi="Calibri" w:cs="Calibri"/>
          <w:sz w:val="22"/>
          <w:szCs w:val="22"/>
        </w:rPr>
        <w:t>f</w:t>
      </w:r>
      <w:r>
        <w:rPr>
          <w:rFonts w:ascii="Calibri" w:eastAsia="Calibri" w:hAnsi="Calibri" w:cs="Calibri"/>
          <w:spacing w:val="-1"/>
          <w:sz w:val="22"/>
          <w:szCs w:val="22"/>
        </w:rPr>
        <w:t>un</w:t>
      </w:r>
      <w:r>
        <w:rPr>
          <w:rFonts w:ascii="Calibri" w:eastAsia="Calibri" w:hAnsi="Calibri" w:cs="Calibri"/>
          <w:sz w:val="22"/>
          <w:szCs w:val="22"/>
        </w:rPr>
        <w:t>ct</w:t>
      </w:r>
      <w:r>
        <w:rPr>
          <w:rFonts w:ascii="Calibri" w:eastAsia="Calibri" w:hAnsi="Calibri" w:cs="Calibri"/>
          <w:spacing w:val="-2"/>
          <w:sz w:val="22"/>
          <w:szCs w:val="22"/>
        </w:rPr>
        <w:t>i</w:t>
      </w:r>
      <w:r>
        <w:rPr>
          <w:rFonts w:ascii="Calibri" w:eastAsia="Calibri" w:hAnsi="Calibri" w:cs="Calibri"/>
          <w:spacing w:val="1"/>
          <w:sz w:val="22"/>
          <w:szCs w:val="22"/>
        </w:rPr>
        <w:t>o</w:t>
      </w:r>
      <w:r>
        <w:rPr>
          <w:rFonts w:ascii="Calibri" w:eastAsia="Calibri" w:hAnsi="Calibri" w:cs="Calibri"/>
          <w:sz w:val="22"/>
          <w:szCs w:val="22"/>
        </w:rPr>
        <w:t>n is</w:t>
      </w:r>
      <w:r>
        <w:rPr>
          <w:rFonts w:ascii="Calibri" w:eastAsia="Calibri" w:hAnsi="Calibri" w:cs="Calibri"/>
          <w:spacing w:val="-2"/>
          <w:sz w:val="22"/>
          <w:szCs w:val="22"/>
        </w:rPr>
        <w:t xml:space="preserve"> </w:t>
      </w:r>
      <w:r>
        <w:rPr>
          <w:rFonts w:ascii="Calibri" w:eastAsia="Calibri" w:hAnsi="Calibri" w:cs="Calibri"/>
          <w:spacing w:val="1"/>
          <w:sz w:val="22"/>
          <w:szCs w:val="22"/>
        </w:rPr>
        <w:t>o</w:t>
      </w:r>
      <w:r>
        <w:rPr>
          <w:rFonts w:ascii="Calibri" w:eastAsia="Calibri" w:hAnsi="Calibri" w:cs="Calibri"/>
          <w:spacing w:val="-1"/>
          <w:sz w:val="22"/>
          <w:szCs w:val="22"/>
        </w:rPr>
        <w:t>n</w:t>
      </w:r>
      <w:r>
        <w:rPr>
          <w:rFonts w:ascii="Calibri" w:eastAsia="Calibri" w:hAnsi="Calibri" w:cs="Calibri"/>
          <w:sz w:val="22"/>
          <w:szCs w:val="22"/>
        </w:rPr>
        <w:t>e</w:t>
      </w:r>
      <w:r>
        <w:rPr>
          <w:rFonts w:ascii="Calibri" w:eastAsia="Calibri" w:hAnsi="Calibri" w:cs="Calibri"/>
          <w:spacing w:val="-4"/>
          <w:sz w:val="22"/>
          <w:szCs w:val="22"/>
        </w:rPr>
        <w:t xml:space="preserve"> </w:t>
      </w:r>
      <w:r>
        <w:rPr>
          <w:rFonts w:ascii="Calibri" w:eastAsia="Calibri" w:hAnsi="Calibri" w:cs="Calibri"/>
          <w:sz w:val="22"/>
          <w:szCs w:val="22"/>
        </w:rPr>
        <w:t>that cal</w:t>
      </w:r>
      <w:r>
        <w:rPr>
          <w:rFonts w:ascii="Calibri" w:eastAsia="Calibri" w:hAnsi="Calibri" w:cs="Calibri"/>
          <w:spacing w:val="-1"/>
          <w:sz w:val="22"/>
          <w:szCs w:val="22"/>
        </w:rPr>
        <w:t>l</w:t>
      </w:r>
      <w:r>
        <w:rPr>
          <w:rFonts w:ascii="Calibri" w:eastAsia="Calibri" w:hAnsi="Calibri" w:cs="Calibri"/>
          <w:sz w:val="22"/>
          <w:szCs w:val="22"/>
        </w:rPr>
        <w:t xml:space="preserve">s </w:t>
      </w:r>
      <w:r>
        <w:rPr>
          <w:rFonts w:ascii="Calibri" w:eastAsia="Calibri" w:hAnsi="Calibri" w:cs="Calibri"/>
          <w:spacing w:val="-2"/>
          <w:sz w:val="22"/>
          <w:szCs w:val="22"/>
        </w:rPr>
        <w:t>i</w:t>
      </w:r>
      <w:r>
        <w:rPr>
          <w:rFonts w:ascii="Calibri" w:eastAsia="Calibri" w:hAnsi="Calibri" w:cs="Calibri"/>
          <w:sz w:val="22"/>
          <w:szCs w:val="22"/>
        </w:rPr>
        <w:t>ts</w:t>
      </w:r>
      <w:r>
        <w:rPr>
          <w:rFonts w:ascii="Calibri" w:eastAsia="Calibri" w:hAnsi="Calibri" w:cs="Calibri"/>
          <w:spacing w:val="1"/>
          <w:sz w:val="22"/>
          <w:szCs w:val="22"/>
        </w:rPr>
        <w:t>e</w:t>
      </w:r>
      <w:r>
        <w:rPr>
          <w:rFonts w:ascii="Calibri" w:eastAsia="Calibri" w:hAnsi="Calibri" w:cs="Calibri"/>
          <w:sz w:val="22"/>
          <w:szCs w:val="22"/>
        </w:rPr>
        <w:t>lf.</w:t>
      </w:r>
    </w:p>
    <w:p w14:paraId="645DA37F" w14:textId="77777777" w:rsidR="006C00BF" w:rsidRDefault="006C00BF">
      <w:pPr>
        <w:spacing w:line="200" w:lineRule="exact"/>
      </w:pPr>
    </w:p>
    <w:p w14:paraId="77563080" w14:textId="77777777" w:rsidR="006C00BF" w:rsidRDefault="006C00BF">
      <w:pPr>
        <w:spacing w:before="18" w:line="200" w:lineRule="exact"/>
      </w:pPr>
    </w:p>
    <w:p w14:paraId="408F97E2" w14:textId="77777777" w:rsidR="006C00BF" w:rsidRDefault="00000000">
      <w:pPr>
        <w:ind w:left="120"/>
        <w:rPr>
          <w:rFonts w:ascii="Calibri" w:eastAsia="Calibri" w:hAnsi="Calibri" w:cs="Calibri"/>
          <w:sz w:val="24"/>
          <w:szCs w:val="24"/>
        </w:rPr>
      </w:pPr>
      <w:r>
        <w:pict w14:anchorId="6E157633">
          <v:shape id="_x0000_s2056" type="#_x0000_t75" style="position:absolute;left:0;text-align:left;margin-left:124.9pt;margin-top:49.45pt;width:381.5pt;height:186pt;z-index:-251659264;mso-position-horizontal-relative:page">
            <v:imagedata r:id="rId12" o:title=""/>
            <w10:wrap anchorx="page"/>
          </v:shape>
        </w:pict>
      </w:r>
      <w:r>
        <w:rPr>
          <w:rFonts w:ascii="Calibri" w:eastAsia="Calibri" w:hAnsi="Calibri" w:cs="Calibri"/>
          <w:b/>
          <w:color w:val="1F487C"/>
          <w:sz w:val="24"/>
          <w:szCs w:val="24"/>
        </w:rPr>
        <w:t>Exa</w:t>
      </w:r>
      <w:r>
        <w:rPr>
          <w:rFonts w:ascii="Calibri" w:eastAsia="Calibri" w:hAnsi="Calibri" w:cs="Calibri"/>
          <w:b/>
          <w:color w:val="1F487C"/>
          <w:spacing w:val="-1"/>
          <w:sz w:val="24"/>
          <w:szCs w:val="24"/>
        </w:rPr>
        <w:t>m</w:t>
      </w:r>
      <w:r>
        <w:rPr>
          <w:rFonts w:ascii="Calibri" w:eastAsia="Calibri" w:hAnsi="Calibri" w:cs="Calibri"/>
          <w:b/>
          <w:color w:val="1F487C"/>
          <w:spacing w:val="1"/>
          <w:sz w:val="24"/>
          <w:szCs w:val="24"/>
        </w:rPr>
        <w:t>pl</w:t>
      </w:r>
      <w:r>
        <w:rPr>
          <w:rFonts w:ascii="Calibri" w:eastAsia="Calibri" w:hAnsi="Calibri" w:cs="Calibri"/>
          <w:b/>
          <w:color w:val="1F487C"/>
          <w:sz w:val="24"/>
          <w:szCs w:val="24"/>
        </w:rPr>
        <w:t>e</w:t>
      </w:r>
    </w:p>
    <w:p w14:paraId="5FC29CD4" w14:textId="77777777" w:rsidR="006C00BF" w:rsidRDefault="006C00BF">
      <w:pPr>
        <w:spacing w:line="200" w:lineRule="exact"/>
      </w:pPr>
    </w:p>
    <w:p w14:paraId="48076827" w14:textId="77777777" w:rsidR="006C00BF" w:rsidRDefault="006C00BF">
      <w:pPr>
        <w:spacing w:line="200" w:lineRule="exact"/>
      </w:pPr>
    </w:p>
    <w:p w14:paraId="5F3372AA" w14:textId="77777777" w:rsidR="006C00BF" w:rsidRDefault="006C00BF">
      <w:pPr>
        <w:spacing w:line="200" w:lineRule="exact"/>
      </w:pPr>
    </w:p>
    <w:p w14:paraId="53C2BD12" w14:textId="77777777" w:rsidR="006C00BF" w:rsidRDefault="006C00BF">
      <w:pPr>
        <w:spacing w:line="200" w:lineRule="exact"/>
      </w:pPr>
    </w:p>
    <w:p w14:paraId="70DC4928" w14:textId="77777777" w:rsidR="006C00BF" w:rsidRDefault="006C00BF">
      <w:pPr>
        <w:spacing w:line="200" w:lineRule="exact"/>
      </w:pPr>
    </w:p>
    <w:p w14:paraId="4DEF79C5" w14:textId="77777777" w:rsidR="006C00BF" w:rsidRDefault="006C00BF">
      <w:pPr>
        <w:spacing w:line="200" w:lineRule="exact"/>
      </w:pPr>
    </w:p>
    <w:p w14:paraId="771F4651" w14:textId="77777777" w:rsidR="006C00BF" w:rsidRDefault="006C00BF">
      <w:pPr>
        <w:spacing w:line="200" w:lineRule="exact"/>
      </w:pPr>
    </w:p>
    <w:p w14:paraId="05D983C5" w14:textId="77777777" w:rsidR="006C00BF" w:rsidRDefault="006C00BF">
      <w:pPr>
        <w:spacing w:line="200" w:lineRule="exact"/>
      </w:pPr>
    </w:p>
    <w:p w14:paraId="04A0D73D" w14:textId="77777777" w:rsidR="006C00BF" w:rsidRDefault="006C00BF">
      <w:pPr>
        <w:spacing w:line="200" w:lineRule="exact"/>
      </w:pPr>
    </w:p>
    <w:p w14:paraId="296DFB41" w14:textId="77777777" w:rsidR="006C00BF" w:rsidRDefault="006C00BF">
      <w:pPr>
        <w:spacing w:line="200" w:lineRule="exact"/>
      </w:pPr>
    </w:p>
    <w:p w14:paraId="7B4CBA03" w14:textId="77777777" w:rsidR="006C00BF" w:rsidRDefault="006C00BF">
      <w:pPr>
        <w:spacing w:line="200" w:lineRule="exact"/>
      </w:pPr>
    </w:p>
    <w:p w14:paraId="4988F748" w14:textId="77777777" w:rsidR="006C00BF" w:rsidRDefault="006C00BF">
      <w:pPr>
        <w:spacing w:line="200" w:lineRule="exact"/>
      </w:pPr>
    </w:p>
    <w:p w14:paraId="2683581B" w14:textId="77777777" w:rsidR="006C00BF" w:rsidRDefault="006C00BF">
      <w:pPr>
        <w:spacing w:line="200" w:lineRule="exact"/>
      </w:pPr>
    </w:p>
    <w:p w14:paraId="17D7BA36" w14:textId="77777777" w:rsidR="006C00BF" w:rsidRDefault="006C00BF">
      <w:pPr>
        <w:spacing w:line="200" w:lineRule="exact"/>
      </w:pPr>
    </w:p>
    <w:p w14:paraId="4A0F5826" w14:textId="77777777" w:rsidR="006C00BF" w:rsidRDefault="006C00BF">
      <w:pPr>
        <w:spacing w:line="200" w:lineRule="exact"/>
      </w:pPr>
    </w:p>
    <w:p w14:paraId="49B57BED" w14:textId="77777777" w:rsidR="006C00BF" w:rsidRDefault="006C00BF">
      <w:pPr>
        <w:spacing w:line="200" w:lineRule="exact"/>
      </w:pPr>
    </w:p>
    <w:p w14:paraId="52600FEF" w14:textId="77777777" w:rsidR="006C00BF" w:rsidRDefault="006C00BF">
      <w:pPr>
        <w:spacing w:line="200" w:lineRule="exact"/>
      </w:pPr>
    </w:p>
    <w:p w14:paraId="4A501FB0" w14:textId="77777777" w:rsidR="006C00BF" w:rsidRDefault="006C00BF">
      <w:pPr>
        <w:spacing w:line="200" w:lineRule="exact"/>
      </w:pPr>
    </w:p>
    <w:p w14:paraId="7EDC70EF" w14:textId="77777777" w:rsidR="006C00BF" w:rsidRDefault="006C00BF">
      <w:pPr>
        <w:spacing w:line="200" w:lineRule="exact"/>
      </w:pPr>
    </w:p>
    <w:p w14:paraId="69E58465" w14:textId="77777777" w:rsidR="006C00BF" w:rsidRDefault="006C00BF">
      <w:pPr>
        <w:spacing w:line="200" w:lineRule="exact"/>
      </w:pPr>
    </w:p>
    <w:p w14:paraId="25151566" w14:textId="77777777" w:rsidR="006C00BF" w:rsidRDefault="006C00BF">
      <w:pPr>
        <w:spacing w:line="200" w:lineRule="exact"/>
      </w:pPr>
    </w:p>
    <w:p w14:paraId="34E2A373" w14:textId="77777777" w:rsidR="006C00BF" w:rsidRDefault="006C00BF">
      <w:pPr>
        <w:spacing w:line="200" w:lineRule="exact"/>
      </w:pPr>
    </w:p>
    <w:p w14:paraId="75A551DC" w14:textId="77777777" w:rsidR="006C00BF" w:rsidRDefault="006C00BF">
      <w:pPr>
        <w:spacing w:line="200" w:lineRule="exact"/>
      </w:pPr>
    </w:p>
    <w:p w14:paraId="62425204" w14:textId="77777777" w:rsidR="006C00BF" w:rsidRDefault="006C00BF">
      <w:pPr>
        <w:spacing w:before="5" w:line="280" w:lineRule="exact"/>
        <w:rPr>
          <w:sz w:val="28"/>
          <w:szCs w:val="28"/>
        </w:rPr>
      </w:pPr>
    </w:p>
    <w:p w14:paraId="25514F47" w14:textId="77777777" w:rsidR="006C00BF" w:rsidRDefault="00000000">
      <w:pPr>
        <w:ind w:left="120"/>
        <w:rPr>
          <w:rFonts w:ascii="Calibri" w:eastAsia="Calibri" w:hAnsi="Calibri" w:cs="Calibri"/>
          <w:sz w:val="22"/>
          <w:szCs w:val="22"/>
        </w:rPr>
      </w:pPr>
      <w:r>
        <w:pict w14:anchorId="48646B21">
          <v:shape id="_x0000_s2055" type="#_x0000_t75" style="position:absolute;left:0;text-align:left;margin-left:126.85pt;margin-top:16.75pt;width:377.9pt;height:111.1pt;z-index:-251660288;mso-position-horizontal-relative:page">
            <v:imagedata r:id="rId13" o:title=""/>
            <w10:wrap anchorx="page"/>
          </v:shape>
        </w:pict>
      </w:r>
      <w:r>
        <w:rPr>
          <w:rFonts w:ascii="Calibri" w:eastAsia="Calibri" w:hAnsi="Calibri" w:cs="Calibri"/>
          <w:b/>
          <w:sz w:val="22"/>
          <w:szCs w:val="22"/>
        </w:rPr>
        <w:t>O</w:t>
      </w:r>
      <w:r>
        <w:rPr>
          <w:rFonts w:ascii="Calibri" w:eastAsia="Calibri" w:hAnsi="Calibri" w:cs="Calibri"/>
          <w:b/>
          <w:spacing w:val="-1"/>
          <w:sz w:val="22"/>
          <w:szCs w:val="22"/>
        </w:rPr>
        <w:t>u</w:t>
      </w:r>
      <w:r>
        <w:rPr>
          <w:rFonts w:ascii="Calibri" w:eastAsia="Calibri" w:hAnsi="Calibri" w:cs="Calibri"/>
          <w:b/>
          <w:sz w:val="22"/>
          <w:szCs w:val="22"/>
        </w:rPr>
        <w:t>t</w:t>
      </w:r>
      <w:r>
        <w:rPr>
          <w:rFonts w:ascii="Calibri" w:eastAsia="Calibri" w:hAnsi="Calibri" w:cs="Calibri"/>
          <w:b/>
          <w:spacing w:val="-1"/>
          <w:sz w:val="22"/>
          <w:szCs w:val="22"/>
        </w:rPr>
        <w:t>pu</w:t>
      </w:r>
      <w:r>
        <w:rPr>
          <w:rFonts w:ascii="Calibri" w:eastAsia="Calibri" w:hAnsi="Calibri" w:cs="Calibri"/>
          <w:b/>
          <w:sz w:val="22"/>
          <w:szCs w:val="22"/>
        </w:rPr>
        <w:t>t</w:t>
      </w:r>
    </w:p>
    <w:p w14:paraId="3B5B18E1" w14:textId="77777777" w:rsidR="006C00BF" w:rsidRDefault="00000000">
      <w:pPr>
        <w:spacing w:line="200" w:lineRule="exact"/>
      </w:pPr>
      <w:r>
        <w:br w:type="column"/>
      </w:r>
    </w:p>
    <w:p w14:paraId="30D65185" w14:textId="77777777" w:rsidR="006C00BF" w:rsidRDefault="006C00BF">
      <w:pPr>
        <w:spacing w:line="200" w:lineRule="exact"/>
      </w:pPr>
    </w:p>
    <w:p w14:paraId="290236BB" w14:textId="77777777" w:rsidR="006C00BF" w:rsidRDefault="006C00BF">
      <w:pPr>
        <w:spacing w:line="200" w:lineRule="exact"/>
      </w:pPr>
    </w:p>
    <w:p w14:paraId="54FA6E7C" w14:textId="77777777" w:rsidR="006C00BF" w:rsidRDefault="006C00BF">
      <w:pPr>
        <w:spacing w:line="200" w:lineRule="exact"/>
      </w:pPr>
    </w:p>
    <w:p w14:paraId="266D80FC" w14:textId="77777777" w:rsidR="006C00BF" w:rsidRDefault="006C00BF">
      <w:pPr>
        <w:spacing w:line="200" w:lineRule="exact"/>
      </w:pPr>
    </w:p>
    <w:p w14:paraId="51FA19A4" w14:textId="77777777" w:rsidR="006C00BF" w:rsidRDefault="006C00BF">
      <w:pPr>
        <w:spacing w:line="200" w:lineRule="exact"/>
      </w:pPr>
    </w:p>
    <w:p w14:paraId="02B6771B" w14:textId="77777777" w:rsidR="006C00BF" w:rsidRDefault="006C00BF">
      <w:pPr>
        <w:spacing w:line="200" w:lineRule="exact"/>
      </w:pPr>
    </w:p>
    <w:p w14:paraId="2D040813" w14:textId="77777777" w:rsidR="006C00BF" w:rsidRDefault="006C00BF">
      <w:pPr>
        <w:spacing w:line="200" w:lineRule="exact"/>
      </w:pPr>
    </w:p>
    <w:p w14:paraId="0EB67C67" w14:textId="77777777" w:rsidR="006C00BF" w:rsidRDefault="006C00BF">
      <w:pPr>
        <w:spacing w:line="200" w:lineRule="exact"/>
      </w:pPr>
    </w:p>
    <w:p w14:paraId="09CF2814" w14:textId="77777777" w:rsidR="006C00BF" w:rsidRDefault="006C00BF">
      <w:pPr>
        <w:spacing w:line="200" w:lineRule="exact"/>
      </w:pPr>
    </w:p>
    <w:p w14:paraId="6B4144A1" w14:textId="77777777" w:rsidR="006C00BF" w:rsidRDefault="006C00BF">
      <w:pPr>
        <w:spacing w:line="200" w:lineRule="exact"/>
      </w:pPr>
    </w:p>
    <w:p w14:paraId="41F2CBA0" w14:textId="77777777" w:rsidR="006C00BF" w:rsidRDefault="006C00BF">
      <w:pPr>
        <w:spacing w:line="200" w:lineRule="exact"/>
      </w:pPr>
    </w:p>
    <w:p w14:paraId="1A7A8BC6" w14:textId="77777777" w:rsidR="006C00BF" w:rsidRDefault="006C00BF">
      <w:pPr>
        <w:spacing w:line="200" w:lineRule="exact"/>
      </w:pPr>
    </w:p>
    <w:p w14:paraId="6A50EBD1" w14:textId="77777777" w:rsidR="006C00BF" w:rsidRDefault="006C00BF">
      <w:pPr>
        <w:spacing w:line="200" w:lineRule="exact"/>
      </w:pPr>
    </w:p>
    <w:p w14:paraId="3D73964E" w14:textId="77777777" w:rsidR="006C00BF" w:rsidRDefault="006C00BF">
      <w:pPr>
        <w:spacing w:line="200" w:lineRule="exact"/>
      </w:pPr>
    </w:p>
    <w:p w14:paraId="1659FEF6" w14:textId="77777777" w:rsidR="006C00BF" w:rsidRDefault="006C00BF">
      <w:pPr>
        <w:spacing w:line="200" w:lineRule="exact"/>
      </w:pPr>
    </w:p>
    <w:p w14:paraId="1596E7EE" w14:textId="77777777" w:rsidR="006C00BF" w:rsidRDefault="006C00BF">
      <w:pPr>
        <w:spacing w:line="200" w:lineRule="exact"/>
      </w:pPr>
    </w:p>
    <w:p w14:paraId="594C50A7" w14:textId="77777777" w:rsidR="006C00BF" w:rsidRDefault="006C00BF">
      <w:pPr>
        <w:spacing w:line="200" w:lineRule="exact"/>
      </w:pPr>
    </w:p>
    <w:p w14:paraId="5FBF038A" w14:textId="77777777" w:rsidR="006C00BF" w:rsidRDefault="006C00BF">
      <w:pPr>
        <w:spacing w:line="200" w:lineRule="exact"/>
      </w:pPr>
    </w:p>
    <w:p w14:paraId="3DF79C0D" w14:textId="77777777" w:rsidR="006C00BF" w:rsidRDefault="006C00BF">
      <w:pPr>
        <w:spacing w:line="200" w:lineRule="exact"/>
      </w:pPr>
    </w:p>
    <w:p w14:paraId="5F2A6D2C" w14:textId="77777777" w:rsidR="006C00BF" w:rsidRDefault="006C00BF">
      <w:pPr>
        <w:spacing w:line="200" w:lineRule="exact"/>
      </w:pPr>
    </w:p>
    <w:p w14:paraId="79AB11A4" w14:textId="77777777" w:rsidR="006C00BF" w:rsidRDefault="006C00BF">
      <w:pPr>
        <w:spacing w:line="200" w:lineRule="exact"/>
      </w:pPr>
    </w:p>
    <w:p w14:paraId="32D0A68F" w14:textId="77777777" w:rsidR="006C00BF" w:rsidRDefault="006C00BF">
      <w:pPr>
        <w:spacing w:line="200" w:lineRule="exact"/>
      </w:pPr>
    </w:p>
    <w:p w14:paraId="099277AC" w14:textId="77777777" w:rsidR="006C00BF" w:rsidRDefault="006C00BF">
      <w:pPr>
        <w:spacing w:line="200" w:lineRule="exact"/>
      </w:pPr>
    </w:p>
    <w:p w14:paraId="5305AC0B" w14:textId="77777777" w:rsidR="006C00BF" w:rsidRDefault="006C00BF">
      <w:pPr>
        <w:spacing w:line="200" w:lineRule="exact"/>
      </w:pPr>
    </w:p>
    <w:p w14:paraId="1BA6026E" w14:textId="77777777" w:rsidR="006C00BF" w:rsidRDefault="006C00BF">
      <w:pPr>
        <w:spacing w:line="200" w:lineRule="exact"/>
      </w:pPr>
    </w:p>
    <w:p w14:paraId="4AB80708" w14:textId="77777777" w:rsidR="006C00BF" w:rsidRDefault="006C00BF">
      <w:pPr>
        <w:spacing w:line="200" w:lineRule="exact"/>
      </w:pPr>
    </w:p>
    <w:p w14:paraId="10F2AC47" w14:textId="77777777" w:rsidR="006C00BF" w:rsidRDefault="006C00BF">
      <w:pPr>
        <w:spacing w:line="200" w:lineRule="exact"/>
      </w:pPr>
    </w:p>
    <w:p w14:paraId="48C7E8A0" w14:textId="77777777" w:rsidR="006C00BF" w:rsidRDefault="006C00BF">
      <w:pPr>
        <w:spacing w:line="200" w:lineRule="exact"/>
      </w:pPr>
    </w:p>
    <w:p w14:paraId="38340AE2" w14:textId="77777777" w:rsidR="006C00BF" w:rsidRDefault="006C00BF">
      <w:pPr>
        <w:spacing w:line="200" w:lineRule="exact"/>
      </w:pPr>
    </w:p>
    <w:p w14:paraId="3F9241E4" w14:textId="77777777" w:rsidR="006C00BF" w:rsidRDefault="006C00BF">
      <w:pPr>
        <w:spacing w:line="200" w:lineRule="exact"/>
      </w:pPr>
    </w:p>
    <w:p w14:paraId="68F68DBC" w14:textId="77777777" w:rsidR="006C00BF" w:rsidRDefault="006C00BF">
      <w:pPr>
        <w:spacing w:line="200" w:lineRule="exact"/>
      </w:pPr>
    </w:p>
    <w:p w14:paraId="55A85131" w14:textId="77777777" w:rsidR="006C00BF" w:rsidRDefault="006C00BF">
      <w:pPr>
        <w:spacing w:line="200" w:lineRule="exact"/>
      </w:pPr>
    </w:p>
    <w:p w14:paraId="353FB438" w14:textId="77777777" w:rsidR="006C00BF" w:rsidRDefault="006C00BF">
      <w:pPr>
        <w:spacing w:line="200" w:lineRule="exact"/>
      </w:pPr>
    </w:p>
    <w:p w14:paraId="67F1A601" w14:textId="77777777" w:rsidR="006C00BF" w:rsidRDefault="006C00BF">
      <w:pPr>
        <w:spacing w:line="200" w:lineRule="exact"/>
      </w:pPr>
    </w:p>
    <w:p w14:paraId="3C7A5027" w14:textId="77777777" w:rsidR="006C00BF" w:rsidRDefault="006C00BF">
      <w:pPr>
        <w:spacing w:line="200" w:lineRule="exact"/>
      </w:pPr>
    </w:p>
    <w:p w14:paraId="3B61AF33" w14:textId="77777777" w:rsidR="006C00BF" w:rsidRDefault="006C00BF">
      <w:pPr>
        <w:spacing w:line="200" w:lineRule="exact"/>
      </w:pPr>
    </w:p>
    <w:p w14:paraId="2D8B18DC" w14:textId="77777777" w:rsidR="006C00BF" w:rsidRDefault="006C00BF">
      <w:pPr>
        <w:spacing w:line="200" w:lineRule="exact"/>
      </w:pPr>
    </w:p>
    <w:p w14:paraId="4C4587E3" w14:textId="77777777" w:rsidR="006C00BF" w:rsidRDefault="006C00BF">
      <w:pPr>
        <w:spacing w:line="200" w:lineRule="exact"/>
      </w:pPr>
    </w:p>
    <w:p w14:paraId="227AF2BF" w14:textId="77777777" w:rsidR="006C00BF" w:rsidRDefault="006C00BF">
      <w:pPr>
        <w:spacing w:line="200" w:lineRule="exact"/>
      </w:pPr>
    </w:p>
    <w:p w14:paraId="61BF56B6" w14:textId="77777777" w:rsidR="006C00BF" w:rsidRDefault="006C00BF">
      <w:pPr>
        <w:spacing w:line="200" w:lineRule="exact"/>
      </w:pPr>
    </w:p>
    <w:p w14:paraId="046E6F58" w14:textId="77777777" w:rsidR="006C00BF" w:rsidRDefault="006C00BF">
      <w:pPr>
        <w:spacing w:line="200" w:lineRule="exact"/>
      </w:pPr>
    </w:p>
    <w:p w14:paraId="1BB233AD" w14:textId="77777777" w:rsidR="006C00BF" w:rsidRDefault="006C00BF">
      <w:pPr>
        <w:spacing w:line="200" w:lineRule="exact"/>
      </w:pPr>
    </w:p>
    <w:p w14:paraId="1E7529E0" w14:textId="77777777" w:rsidR="006C00BF" w:rsidRDefault="006C00BF">
      <w:pPr>
        <w:spacing w:before="10" w:line="220" w:lineRule="exact"/>
        <w:rPr>
          <w:sz w:val="22"/>
          <w:szCs w:val="22"/>
        </w:rPr>
      </w:pPr>
    </w:p>
    <w:p w14:paraId="0FD4286E" w14:textId="062B147F" w:rsidR="006C00BF" w:rsidRDefault="00000000">
      <w:pPr>
        <w:rPr>
          <w:rFonts w:ascii="Calibri" w:eastAsia="Calibri" w:hAnsi="Calibri" w:cs="Calibri"/>
          <w:sz w:val="28"/>
          <w:szCs w:val="28"/>
        </w:rPr>
        <w:sectPr w:rsidR="006C00BF">
          <w:type w:val="continuous"/>
          <w:pgSz w:w="11920" w:h="16860"/>
          <w:pgMar w:top="1340" w:right="1520" w:bottom="280" w:left="1220" w:header="720" w:footer="720" w:gutter="0"/>
          <w:cols w:num="2" w:space="720" w:equalWidth="0">
            <w:col w:w="3886" w:space="555"/>
            <w:col w:w="4739"/>
          </w:cols>
        </w:sectPr>
      </w:pPr>
      <w:r>
        <w:rPr>
          <w:rFonts w:ascii="Calibri" w:eastAsia="Calibri" w:hAnsi="Calibri" w:cs="Calibri"/>
          <w:b/>
          <w:spacing w:val="-1"/>
          <w:sz w:val="28"/>
          <w:szCs w:val="28"/>
        </w:rPr>
        <w:t>L</w:t>
      </w:r>
      <w:r>
        <w:rPr>
          <w:rFonts w:ascii="Calibri" w:eastAsia="Calibri" w:hAnsi="Calibri" w:cs="Calibri"/>
          <w:b/>
          <w:sz w:val="28"/>
          <w:szCs w:val="28"/>
        </w:rPr>
        <w:t>ab</w:t>
      </w:r>
      <w:r>
        <w:rPr>
          <w:rFonts w:ascii="Calibri" w:eastAsia="Calibri" w:hAnsi="Calibri" w:cs="Calibri"/>
          <w:b/>
          <w:spacing w:val="-19"/>
          <w:sz w:val="28"/>
          <w:szCs w:val="28"/>
        </w:rPr>
        <w:t xml:space="preserve"> </w:t>
      </w:r>
      <w:r>
        <w:rPr>
          <w:rFonts w:ascii="Calibri" w:eastAsia="Calibri" w:hAnsi="Calibri" w:cs="Calibri"/>
          <w:b/>
          <w:sz w:val="28"/>
          <w:szCs w:val="28"/>
        </w:rPr>
        <w:t>Ta</w:t>
      </w:r>
      <w:r>
        <w:rPr>
          <w:rFonts w:ascii="Calibri" w:eastAsia="Calibri" w:hAnsi="Calibri" w:cs="Calibri"/>
          <w:b/>
          <w:spacing w:val="1"/>
          <w:sz w:val="28"/>
          <w:szCs w:val="28"/>
        </w:rPr>
        <w:t>s</w:t>
      </w:r>
      <w:r>
        <w:rPr>
          <w:rFonts w:ascii="Calibri" w:eastAsia="Calibri" w:hAnsi="Calibri" w:cs="Calibri"/>
          <w:b/>
          <w:sz w:val="28"/>
          <w:szCs w:val="28"/>
        </w:rPr>
        <w:t>k</w:t>
      </w:r>
    </w:p>
    <w:p w14:paraId="591FC453" w14:textId="77777777" w:rsidR="006C00BF" w:rsidRDefault="006C00BF">
      <w:pPr>
        <w:spacing w:line="240" w:lineRule="exact"/>
        <w:rPr>
          <w:sz w:val="24"/>
          <w:szCs w:val="24"/>
        </w:rPr>
      </w:pPr>
    </w:p>
    <w:p w14:paraId="5A10F51B" w14:textId="77777777" w:rsidR="006C00BF" w:rsidRDefault="00000000">
      <w:pPr>
        <w:spacing w:before="55"/>
        <w:ind w:left="100"/>
        <w:rPr>
          <w:sz w:val="28"/>
          <w:szCs w:val="28"/>
        </w:rPr>
      </w:pPr>
      <w:r>
        <w:rPr>
          <w:b/>
          <w:spacing w:val="-1"/>
          <w:sz w:val="28"/>
          <w:szCs w:val="28"/>
        </w:rPr>
        <w:t>P</w:t>
      </w:r>
      <w:r>
        <w:rPr>
          <w:b/>
          <w:sz w:val="28"/>
          <w:szCs w:val="28"/>
        </w:rPr>
        <w:t>r</w:t>
      </w:r>
      <w:r>
        <w:rPr>
          <w:b/>
          <w:spacing w:val="1"/>
          <w:sz w:val="28"/>
          <w:szCs w:val="28"/>
        </w:rPr>
        <w:t>o</w:t>
      </w:r>
      <w:r>
        <w:rPr>
          <w:b/>
          <w:sz w:val="28"/>
          <w:szCs w:val="28"/>
        </w:rPr>
        <w:t>b</w:t>
      </w:r>
      <w:r>
        <w:rPr>
          <w:b/>
          <w:spacing w:val="-1"/>
          <w:sz w:val="28"/>
          <w:szCs w:val="28"/>
        </w:rPr>
        <w:t>l</w:t>
      </w:r>
      <w:r>
        <w:rPr>
          <w:b/>
          <w:sz w:val="28"/>
          <w:szCs w:val="28"/>
        </w:rPr>
        <w:t>em</w:t>
      </w:r>
      <w:r>
        <w:rPr>
          <w:b/>
          <w:spacing w:val="-3"/>
          <w:sz w:val="28"/>
          <w:szCs w:val="28"/>
        </w:rPr>
        <w:t xml:space="preserve"> </w:t>
      </w:r>
      <w:r>
        <w:rPr>
          <w:b/>
          <w:sz w:val="28"/>
          <w:szCs w:val="28"/>
        </w:rPr>
        <w:t>1:</w:t>
      </w:r>
    </w:p>
    <w:p w14:paraId="5798006C" w14:textId="77777777" w:rsidR="006C00BF" w:rsidRDefault="006C00BF">
      <w:pPr>
        <w:spacing w:before="3" w:line="180" w:lineRule="exact"/>
        <w:rPr>
          <w:sz w:val="18"/>
          <w:szCs w:val="18"/>
        </w:rPr>
      </w:pPr>
    </w:p>
    <w:p w14:paraId="51998BA2" w14:textId="77777777" w:rsidR="00602D25" w:rsidRPr="00602D25" w:rsidRDefault="00602D25" w:rsidP="00602D25">
      <w:pPr>
        <w:ind w:left="100"/>
        <w:rPr>
          <w:spacing w:val="1"/>
          <w:sz w:val="24"/>
          <w:szCs w:val="24"/>
        </w:rPr>
      </w:pPr>
      <w:r w:rsidRPr="00602D25">
        <w:rPr>
          <w:spacing w:val="1"/>
          <w:sz w:val="24"/>
          <w:szCs w:val="24"/>
        </w:rPr>
        <w:t>Roman numerals are represented by seven different symbols: I, V, X, L, C, D and M.</w:t>
      </w:r>
    </w:p>
    <w:p w14:paraId="0A8EA145" w14:textId="77777777" w:rsidR="00602D25" w:rsidRPr="00602D25" w:rsidRDefault="00602D25" w:rsidP="00602D25">
      <w:pPr>
        <w:ind w:left="100"/>
        <w:rPr>
          <w:spacing w:val="1"/>
          <w:sz w:val="24"/>
          <w:szCs w:val="24"/>
        </w:rPr>
      </w:pPr>
      <w:r w:rsidRPr="00602D25">
        <w:rPr>
          <w:b/>
          <w:bCs/>
          <w:spacing w:val="1"/>
          <w:sz w:val="24"/>
          <w:szCs w:val="24"/>
        </w:rPr>
        <w:t>Symbol</w:t>
      </w:r>
      <w:r w:rsidRPr="00602D25">
        <w:rPr>
          <w:spacing w:val="1"/>
          <w:sz w:val="24"/>
          <w:szCs w:val="24"/>
        </w:rPr>
        <w:t xml:space="preserve">       </w:t>
      </w:r>
      <w:r w:rsidRPr="00602D25">
        <w:rPr>
          <w:b/>
          <w:bCs/>
          <w:spacing w:val="1"/>
          <w:sz w:val="24"/>
          <w:szCs w:val="24"/>
        </w:rPr>
        <w:t>Value</w:t>
      </w:r>
    </w:p>
    <w:p w14:paraId="1CCD7842" w14:textId="77777777" w:rsidR="00602D25" w:rsidRPr="00602D25" w:rsidRDefault="00602D25" w:rsidP="00602D25">
      <w:pPr>
        <w:ind w:left="100"/>
        <w:rPr>
          <w:spacing w:val="1"/>
          <w:sz w:val="24"/>
          <w:szCs w:val="24"/>
        </w:rPr>
      </w:pPr>
      <w:r w:rsidRPr="00602D25">
        <w:rPr>
          <w:spacing w:val="1"/>
          <w:sz w:val="24"/>
          <w:szCs w:val="24"/>
        </w:rPr>
        <w:t>I             1</w:t>
      </w:r>
    </w:p>
    <w:p w14:paraId="118B4B8E" w14:textId="77777777" w:rsidR="00602D25" w:rsidRPr="00602D25" w:rsidRDefault="00602D25" w:rsidP="00602D25">
      <w:pPr>
        <w:ind w:left="100"/>
        <w:rPr>
          <w:spacing w:val="1"/>
          <w:sz w:val="24"/>
          <w:szCs w:val="24"/>
        </w:rPr>
      </w:pPr>
      <w:r w:rsidRPr="00602D25">
        <w:rPr>
          <w:spacing w:val="1"/>
          <w:sz w:val="24"/>
          <w:szCs w:val="24"/>
        </w:rPr>
        <w:t>V             5</w:t>
      </w:r>
    </w:p>
    <w:p w14:paraId="27DE3651" w14:textId="77777777" w:rsidR="00602D25" w:rsidRPr="00602D25" w:rsidRDefault="00602D25" w:rsidP="00602D25">
      <w:pPr>
        <w:ind w:left="100"/>
        <w:rPr>
          <w:spacing w:val="1"/>
          <w:sz w:val="24"/>
          <w:szCs w:val="24"/>
        </w:rPr>
      </w:pPr>
      <w:r w:rsidRPr="00602D25">
        <w:rPr>
          <w:spacing w:val="1"/>
          <w:sz w:val="24"/>
          <w:szCs w:val="24"/>
        </w:rPr>
        <w:t>X             10</w:t>
      </w:r>
    </w:p>
    <w:p w14:paraId="12D68FF4" w14:textId="77777777" w:rsidR="00602D25" w:rsidRPr="00602D25" w:rsidRDefault="00602D25" w:rsidP="00602D25">
      <w:pPr>
        <w:ind w:left="100"/>
        <w:rPr>
          <w:spacing w:val="1"/>
          <w:sz w:val="24"/>
          <w:szCs w:val="24"/>
        </w:rPr>
      </w:pPr>
      <w:r w:rsidRPr="00602D25">
        <w:rPr>
          <w:spacing w:val="1"/>
          <w:sz w:val="24"/>
          <w:szCs w:val="24"/>
        </w:rPr>
        <w:t>L             50</w:t>
      </w:r>
    </w:p>
    <w:p w14:paraId="4C5D44E7" w14:textId="77777777" w:rsidR="00602D25" w:rsidRPr="00602D25" w:rsidRDefault="00602D25" w:rsidP="00602D25">
      <w:pPr>
        <w:ind w:left="100"/>
        <w:rPr>
          <w:spacing w:val="1"/>
          <w:sz w:val="24"/>
          <w:szCs w:val="24"/>
        </w:rPr>
      </w:pPr>
      <w:r w:rsidRPr="00602D25">
        <w:rPr>
          <w:spacing w:val="1"/>
          <w:sz w:val="24"/>
          <w:szCs w:val="24"/>
        </w:rPr>
        <w:t>C             100</w:t>
      </w:r>
    </w:p>
    <w:p w14:paraId="312933C7" w14:textId="77777777" w:rsidR="00602D25" w:rsidRPr="00602D25" w:rsidRDefault="00602D25" w:rsidP="00602D25">
      <w:pPr>
        <w:ind w:left="100"/>
        <w:rPr>
          <w:spacing w:val="1"/>
          <w:sz w:val="24"/>
          <w:szCs w:val="24"/>
        </w:rPr>
      </w:pPr>
      <w:r w:rsidRPr="00602D25">
        <w:rPr>
          <w:spacing w:val="1"/>
          <w:sz w:val="24"/>
          <w:szCs w:val="24"/>
        </w:rPr>
        <w:t>D             500</w:t>
      </w:r>
    </w:p>
    <w:p w14:paraId="14B41550" w14:textId="77777777" w:rsidR="00602D25" w:rsidRPr="00602D25" w:rsidRDefault="00602D25" w:rsidP="00602D25">
      <w:pPr>
        <w:ind w:left="100"/>
        <w:rPr>
          <w:spacing w:val="1"/>
          <w:sz w:val="24"/>
          <w:szCs w:val="24"/>
        </w:rPr>
      </w:pPr>
      <w:r w:rsidRPr="00602D25">
        <w:rPr>
          <w:spacing w:val="1"/>
          <w:sz w:val="24"/>
          <w:szCs w:val="24"/>
        </w:rPr>
        <w:t>M             1000</w:t>
      </w:r>
    </w:p>
    <w:p w14:paraId="5BA2647E" w14:textId="77777777" w:rsidR="00602D25" w:rsidRPr="00602D25" w:rsidRDefault="00602D25" w:rsidP="00602D25">
      <w:pPr>
        <w:ind w:left="100"/>
        <w:rPr>
          <w:spacing w:val="1"/>
          <w:sz w:val="24"/>
          <w:szCs w:val="24"/>
        </w:rPr>
      </w:pPr>
      <w:r w:rsidRPr="00602D25">
        <w:rPr>
          <w:spacing w:val="1"/>
          <w:sz w:val="24"/>
          <w:szCs w:val="24"/>
        </w:rPr>
        <w:t>For example, 2 is written as II in Roman numeral, just two ones added together. 12 is written as XII, which is simply X + II. The number 27 is written as XXVII, which is XX + V + II.</w:t>
      </w:r>
    </w:p>
    <w:p w14:paraId="7FF62C15" w14:textId="77777777" w:rsidR="00602D25" w:rsidRPr="00602D25" w:rsidRDefault="00602D25" w:rsidP="00602D25">
      <w:pPr>
        <w:ind w:left="100"/>
        <w:rPr>
          <w:spacing w:val="1"/>
          <w:sz w:val="24"/>
          <w:szCs w:val="24"/>
        </w:rPr>
      </w:pPr>
      <w:r w:rsidRPr="00602D25">
        <w:rPr>
          <w:spacing w:val="1"/>
          <w:sz w:val="24"/>
          <w:szCs w:val="24"/>
        </w:rPr>
        <w:t>Roman numerals are usually written largest to smallest from left to right. However, the numeral for four is not IIII. Instead, the number four is written as IV. Because the one is before the five we subtract it making four. The same principle applies to the number nine, which is written as IX. There are six instances where subtraction is used:</w:t>
      </w:r>
    </w:p>
    <w:p w14:paraId="22061A91" w14:textId="77777777" w:rsidR="00602D25" w:rsidRPr="00602D25" w:rsidRDefault="00602D25" w:rsidP="00602D25">
      <w:pPr>
        <w:numPr>
          <w:ilvl w:val="0"/>
          <w:numId w:val="2"/>
        </w:numPr>
        <w:rPr>
          <w:spacing w:val="1"/>
          <w:sz w:val="24"/>
          <w:szCs w:val="24"/>
        </w:rPr>
      </w:pPr>
      <w:r w:rsidRPr="00602D25">
        <w:rPr>
          <w:spacing w:val="1"/>
          <w:sz w:val="24"/>
          <w:szCs w:val="24"/>
        </w:rPr>
        <w:t>I can be placed before V (5) and X (10) to make 4 and 9. </w:t>
      </w:r>
    </w:p>
    <w:p w14:paraId="5F35E6BE" w14:textId="77777777" w:rsidR="00602D25" w:rsidRPr="00602D25" w:rsidRDefault="00602D25" w:rsidP="00602D25">
      <w:pPr>
        <w:numPr>
          <w:ilvl w:val="0"/>
          <w:numId w:val="2"/>
        </w:numPr>
        <w:rPr>
          <w:spacing w:val="1"/>
          <w:sz w:val="24"/>
          <w:szCs w:val="24"/>
        </w:rPr>
      </w:pPr>
      <w:r w:rsidRPr="00602D25">
        <w:rPr>
          <w:spacing w:val="1"/>
          <w:sz w:val="24"/>
          <w:szCs w:val="24"/>
        </w:rPr>
        <w:t>X can be placed before L (50) and C (100) to make 40 and 90. </w:t>
      </w:r>
    </w:p>
    <w:p w14:paraId="31E1FE76" w14:textId="77777777" w:rsidR="00602D25" w:rsidRPr="00602D25" w:rsidRDefault="00602D25" w:rsidP="00602D25">
      <w:pPr>
        <w:numPr>
          <w:ilvl w:val="0"/>
          <w:numId w:val="2"/>
        </w:numPr>
        <w:rPr>
          <w:spacing w:val="1"/>
          <w:sz w:val="24"/>
          <w:szCs w:val="24"/>
        </w:rPr>
      </w:pPr>
      <w:r w:rsidRPr="00602D25">
        <w:rPr>
          <w:spacing w:val="1"/>
          <w:sz w:val="24"/>
          <w:szCs w:val="24"/>
        </w:rPr>
        <w:t>C can be placed before D (500) and M (1000) to make 400 and 900.</w:t>
      </w:r>
    </w:p>
    <w:p w14:paraId="45EBBCE0" w14:textId="77777777" w:rsidR="00602D25" w:rsidRPr="00602D25" w:rsidRDefault="00602D25" w:rsidP="00602D25">
      <w:pPr>
        <w:ind w:left="100"/>
        <w:rPr>
          <w:spacing w:val="1"/>
          <w:sz w:val="24"/>
          <w:szCs w:val="24"/>
        </w:rPr>
      </w:pPr>
      <w:r w:rsidRPr="00602D25">
        <w:rPr>
          <w:spacing w:val="1"/>
          <w:sz w:val="24"/>
          <w:szCs w:val="24"/>
        </w:rPr>
        <w:t>Given a roman numeral, convert it to an integer.</w:t>
      </w:r>
    </w:p>
    <w:p w14:paraId="7FB9A634" w14:textId="77777777" w:rsidR="00602D25" w:rsidRPr="00602D25" w:rsidRDefault="00602D25" w:rsidP="00602D25">
      <w:pPr>
        <w:ind w:left="100"/>
        <w:rPr>
          <w:spacing w:val="1"/>
          <w:sz w:val="24"/>
          <w:szCs w:val="24"/>
        </w:rPr>
      </w:pPr>
      <w:r w:rsidRPr="00602D25">
        <w:rPr>
          <w:spacing w:val="1"/>
          <w:sz w:val="24"/>
          <w:szCs w:val="24"/>
        </w:rPr>
        <w:t> </w:t>
      </w:r>
    </w:p>
    <w:p w14:paraId="102A0803" w14:textId="77777777" w:rsidR="00602D25" w:rsidRPr="00602D25" w:rsidRDefault="00602D25" w:rsidP="00602D25">
      <w:pPr>
        <w:ind w:left="100"/>
        <w:rPr>
          <w:spacing w:val="1"/>
          <w:sz w:val="24"/>
          <w:szCs w:val="24"/>
        </w:rPr>
      </w:pPr>
      <w:r w:rsidRPr="00602D25">
        <w:rPr>
          <w:b/>
          <w:bCs/>
          <w:spacing w:val="1"/>
          <w:sz w:val="24"/>
          <w:szCs w:val="24"/>
        </w:rPr>
        <w:t>Example 1:</w:t>
      </w:r>
    </w:p>
    <w:p w14:paraId="37821CF4" w14:textId="77777777" w:rsidR="00602D25" w:rsidRPr="00602D25" w:rsidRDefault="00602D25" w:rsidP="00602D25">
      <w:pPr>
        <w:ind w:left="100"/>
        <w:rPr>
          <w:spacing w:val="1"/>
          <w:sz w:val="24"/>
          <w:szCs w:val="24"/>
        </w:rPr>
      </w:pPr>
      <w:r w:rsidRPr="00602D25">
        <w:rPr>
          <w:b/>
          <w:bCs/>
          <w:spacing w:val="1"/>
          <w:sz w:val="24"/>
          <w:szCs w:val="24"/>
        </w:rPr>
        <w:t>Input:</w:t>
      </w:r>
      <w:r w:rsidRPr="00602D25">
        <w:rPr>
          <w:spacing w:val="1"/>
          <w:sz w:val="24"/>
          <w:szCs w:val="24"/>
        </w:rPr>
        <w:t xml:space="preserve"> s = "III"</w:t>
      </w:r>
    </w:p>
    <w:p w14:paraId="159D8985" w14:textId="77777777" w:rsidR="00602D25" w:rsidRPr="00602D25" w:rsidRDefault="00602D25" w:rsidP="00602D25">
      <w:pPr>
        <w:ind w:left="100"/>
        <w:rPr>
          <w:spacing w:val="1"/>
          <w:sz w:val="24"/>
          <w:szCs w:val="24"/>
        </w:rPr>
      </w:pPr>
      <w:r w:rsidRPr="00602D25">
        <w:rPr>
          <w:b/>
          <w:bCs/>
          <w:spacing w:val="1"/>
          <w:sz w:val="24"/>
          <w:szCs w:val="24"/>
        </w:rPr>
        <w:t>Output:</w:t>
      </w:r>
      <w:r w:rsidRPr="00602D25">
        <w:rPr>
          <w:spacing w:val="1"/>
          <w:sz w:val="24"/>
          <w:szCs w:val="24"/>
        </w:rPr>
        <w:t xml:space="preserve"> 3</w:t>
      </w:r>
    </w:p>
    <w:p w14:paraId="57B174BA" w14:textId="77777777" w:rsidR="00602D25" w:rsidRPr="00602D25" w:rsidRDefault="00602D25" w:rsidP="00602D25">
      <w:pPr>
        <w:ind w:left="100"/>
        <w:rPr>
          <w:spacing w:val="1"/>
          <w:sz w:val="24"/>
          <w:szCs w:val="24"/>
        </w:rPr>
      </w:pPr>
      <w:r w:rsidRPr="00602D25">
        <w:rPr>
          <w:b/>
          <w:bCs/>
          <w:spacing w:val="1"/>
          <w:sz w:val="24"/>
          <w:szCs w:val="24"/>
        </w:rPr>
        <w:t>Explanation:</w:t>
      </w:r>
      <w:r w:rsidRPr="00602D25">
        <w:rPr>
          <w:spacing w:val="1"/>
          <w:sz w:val="24"/>
          <w:szCs w:val="24"/>
        </w:rPr>
        <w:t xml:space="preserve"> III = 3.</w:t>
      </w:r>
    </w:p>
    <w:p w14:paraId="4DD7F35D" w14:textId="77777777" w:rsidR="00602D25" w:rsidRPr="00602D25" w:rsidRDefault="00602D25" w:rsidP="00602D25">
      <w:pPr>
        <w:ind w:left="100"/>
        <w:rPr>
          <w:spacing w:val="1"/>
          <w:sz w:val="24"/>
          <w:szCs w:val="24"/>
        </w:rPr>
      </w:pPr>
      <w:r w:rsidRPr="00602D25">
        <w:rPr>
          <w:b/>
          <w:bCs/>
          <w:spacing w:val="1"/>
          <w:sz w:val="24"/>
          <w:szCs w:val="24"/>
        </w:rPr>
        <w:t>Example 2:</w:t>
      </w:r>
    </w:p>
    <w:p w14:paraId="70A010EC" w14:textId="77777777" w:rsidR="00602D25" w:rsidRPr="00602D25" w:rsidRDefault="00602D25" w:rsidP="00602D25">
      <w:pPr>
        <w:ind w:left="100"/>
        <w:rPr>
          <w:spacing w:val="1"/>
          <w:sz w:val="24"/>
          <w:szCs w:val="24"/>
        </w:rPr>
      </w:pPr>
      <w:r w:rsidRPr="00602D25">
        <w:rPr>
          <w:b/>
          <w:bCs/>
          <w:spacing w:val="1"/>
          <w:sz w:val="24"/>
          <w:szCs w:val="24"/>
        </w:rPr>
        <w:t>Input:</w:t>
      </w:r>
      <w:r w:rsidRPr="00602D25">
        <w:rPr>
          <w:spacing w:val="1"/>
          <w:sz w:val="24"/>
          <w:szCs w:val="24"/>
        </w:rPr>
        <w:t xml:space="preserve"> s = "LVIII"</w:t>
      </w:r>
    </w:p>
    <w:p w14:paraId="47B61B48" w14:textId="77777777" w:rsidR="00602D25" w:rsidRPr="00602D25" w:rsidRDefault="00602D25" w:rsidP="00602D25">
      <w:pPr>
        <w:ind w:left="100"/>
        <w:rPr>
          <w:spacing w:val="1"/>
          <w:sz w:val="24"/>
          <w:szCs w:val="24"/>
        </w:rPr>
      </w:pPr>
      <w:r w:rsidRPr="00602D25">
        <w:rPr>
          <w:b/>
          <w:bCs/>
          <w:spacing w:val="1"/>
          <w:sz w:val="24"/>
          <w:szCs w:val="24"/>
        </w:rPr>
        <w:t>Output:</w:t>
      </w:r>
      <w:r w:rsidRPr="00602D25">
        <w:rPr>
          <w:spacing w:val="1"/>
          <w:sz w:val="24"/>
          <w:szCs w:val="24"/>
        </w:rPr>
        <w:t xml:space="preserve"> 58</w:t>
      </w:r>
    </w:p>
    <w:p w14:paraId="30416236" w14:textId="77777777" w:rsidR="00602D25" w:rsidRPr="00602D25" w:rsidRDefault="00602D25" w:rsidP="00602D25">
      <w:pPr>
        <w:ind w:left="100"/>
        <w:rPr>
          <w:spacing w:val="1"/>
          <w:sz w:val="24"/>
          <w:szCs w:val="24"/>
        </w:rPr>
      </w:pPr>
      <w:r w:rsidRPr="00602D25">
        <w:rPr>
          <w:b/>
          <w:bCs/>
          <w:spacing w:val="1"/>
          <w:sz w:val="24"/>
          <w:szCs w:val="24"/>
        </w:rPr>
        <w:t>Explanation:</w:t>
      </w:r>
      <w:r w:rsidRPr="00602D25">
        <w:rPr>
          <w:spacing w:val="1"/>
          <w:sz w:val="24"/>
          <w:szCs w:val="24"/>
        </w:rPr>
        <w:t xml:space="preserve"> L = 50, V= 5, III = 3.</w:t>
      </w:r>
    </w:p>
    <w:p w14:paraId="57618F47" w14:textId="77777777" w:rsidR="00602D25" w:rsidRPr="00602D25" w:rsidRDefault="00602D25" w:rsidP="00602D25">
      <w:pPr>
        <w:ind w:left="100"/>
        <w:rPr>
          <w:spacing w:val="1"/>
          <w:sz w:val="24"/>
          <w:szCs w:val="24"/>
        </w:rPr>
      </w:pPr>
      <w:r w:rsidRPr="00602D25">
        <w:rPr>
          <w:b/>
          <w:bCs/>
          <w:spacing w:val="1"/>
          <w:sz w:val="24"/>
          <w:szCs w:val="24"/>
        </w:rPr>
        <w:t>Example 3:</w:t>
      </w:r>
    </w:p>
    <w:p w14:paraId="54C27294" w14:textId="77777777" w:rsidR="00602D25" w:rsidRPr="00602D25" w:rsidRDefault="00602D25" w:rsidP="00602D25">
      <w:pPr>
        <w:ind w:left="100"/>
        <w:rPr>
          <w:spacing w:val="1"/>
          <w:sz w:val="24"/>
          <w:szCs w:val="24"/>
        </w:rPr>
      </w:pPr>
      <w:r w:rsidRPr="00602D25">
        <w:rPr>
          <w:b/>
          <w:bCs/>
          <w:spacing w:val="1"/>
          <w:sz w:val="24"/>
          <w:szCs w:val="24"/>
        </w:rPr>
        <w:t>Input:</w:t>
      </w:r>
      <w:r w:rsidRPr="00602D25">
        <w:rPr>
          <w:spacing w:val="1"/>
          <w:sz w:val="24"/>
          <w:szCs w:val="24"/>
        </w:rPr>
        <w:t xml:space="preserve"> s = "MCMXCIV"</w:t>
      </w:r>
    </w:p>
    <w:p w14:paraId="42B28529" w14:textId="77777777" w:rsidR="00602D25" w:rsidRPr="00602D25" w:rsidRDefault="00602D25" w:rsidP="00602D25">
      <w:pPr>
        <w:ind w:left="100"/>
        <w:rPr>
          <w:spacing w:val="1"/>
          <w:sz w:val="24"/>
          <w:szCs w:val="24"/>
        </w:rPr>
      </w:pPr>
      <w:r w:rsidRPr="00602D25">
        <w:rPr>
          <w:b/>
          <w:bCs/>
          <w:spacing w:val="1"/>
          <w:sz w:val="24"/>
          <w:szCs w:val="24"/>
        </w:rPr>
        <w:t>Output:</w:t>
      </w:r>
      <w:r w:rsidRPr="00602D25">
        <w:rPr>
          <w:spacing w:val="1"/>
          <w:sz w:val="24"/>
          <w:szCs w:val="24"/>
        </w:rPr>
        <w:t xml:space="preserve"> 1994</w:t>
      </w:r>
    </w:p>
    <w:p w14:paraId="55AB573A" w14:textId="77777777" w:rsidR="00602D25" w:rsidRPr="00602D25" w:rsidRDefault="00602D25" w:rsidP="00602D25">
      <w:pPr>
        <w:ind w:left="100"/>
        <w:rPr>
          <w:spacing w:val="1"/>
          <w:sz w:val="24"/>
          <w:szCs w:val="24"/>
        </w:rPr>
      </w:pPr>
      <w:r w:rsidRPr="00602D25">
        <w:rPr>
          <w:b/>
          <w:bCs/>
          <w:spacing w:val="1"/>
          <w:sz w:val="24"/>
          <w:szCs w:val="24"/>
        </w:rPr>
        <w:t>Explanation:</w:t>
      </w:r>
      <w:r w:rsidRPr="00602D25">
        <w:rPr>
          <w:spacing w:val="1"/>
          <w:sz w:val="24"/>
          <w:szCs w:val="24"/>
        </w:rPr>
        <w:t xml:space="preserve"> M = 1000, CM = 900, XC = 90 and IV = 4.</w:t>
      </w:r>
    </w:p>
    <w:p w14:paraId="30C89F4C" w14:textId="409A671F" w:rsidR="00602D25" w:rsidRPr="00602D25" w:rsidRDefault="00602D25" w:rsidP="00602D25">
      <w:pPr>
        <w:ind w:left="100"/>
        <w:rPr>
          <w:sz w:val="24"/>
          <w:szCs w:val="24"/>
        </w:rPr>
      </w:pPr>
      <w:r>
        <w:rPr>
          <w:b/>
          <w:spacing w:val="-3"/>
          <w:sz w:val="24"/>
          <w:szCs w:val="24"/>
        </w:rPr>
        <w:t>P</w:t>
      </w:r>
      <w:r>
        <w:rPr>
          <w:b/>
          <w:spacing w:val="-1"/>
          <w:sz w:val="24"/>
          <w:szCs w:val="24"/>
        </w:rPr>
        <w:t>r</w:t>
      </w:r>
      <w:r>
        <w:rPr>
          <w:b/>
          <w:spacing w:val="2"/>
          <w:sz w:val="24"/>
          <w:szCs w:val="24"/>
        </w:rPr>
        <w:t>o</w:t>
      </w:r>
      <w:r>
        <w:rPr>
          <w:b/>
          <w:sz w:val="24"/>
          <w:szCs w:val="24"/>
        </w:rPr>
        <w:t>to</w:t>
      </w:r>
      <w:r>
        <w:rPr>
          <w:b/>
          <w:spacing w:val="-1"/>
          <w:sz w:val="24"/>
          <w:szCs w:val="24"/>
        </w:rPr>
        <w:t>t</w:t>
      </w:r>
      <w:r>
        <w:rPr>
          <w:b/>
          <w:sz w:val="24"/>
          <w:szCs w:val="24"/>
        </w:rPr>
        <w:t>y</w:t>
      </w:r>
      <w:r>
        <w:rPr>
          <w:b/>
          <w:spacing w:val="1"/>
          <w:sz w:val="24"/>
          <w:szCs w:val="24"/>
        </w:rPr>
        <w:t>p</w:t>
      </w:r>
      <w:r>
        <w:rPr>
          <w:b/>
          <w:sz w:val="24"/>
          <w:szCs w:val="24"/>
        </w:rPr>
        <w:t>e</w:t>
      </w:r>
      <w:r>
        <w:rPr>
          <w:b/>
          <w:spacing w:val="-1"/>
          <w:sz w:val="24"/>
          <w:szCs w:val="24"/>
        </w:rPr>
        <w:t xml:space="preserve"> </w:t>
      </w:r>
      <w:r>
        <w:rPr>
          <w:b/>
          <w:sz w:val="24"/>
          <w:szCs w:val="24"/>
        </w:rPr>
        <w:t>of</w:t>
      </w:r>
      <w:r>
        <w:rPr>
          <w:b/>
          <w:spacing w:val="4"/>
          <w:sz w:val="24"/>
          <w:szCs w:val="24"/>
        </w:rPr>
        <w:t xml:space="preserve"> </w:t>
      </w:r>
      <w:r>
        <w:rPr>
          <w:b/>
          <w:spacing w:val="-3"/>
          <w:sz w:val="24"/>
          <w:szCs w:val="24"/>
        </w:rPr>
        <w:t>F</w:t>
      </w:r>
      <w:r>
        <w:rPr>
          <w:b/>
          <w:spacing w:val="1"/>
          <w:sz w:val="24"/>
          <w:szCs w:val="24"/>
        </w:rPr>
        <w:t>un</w:t>
      </w:r>
      <w:r>
        <w:rPr>
          <w:b/>
          <w:spacing w:val="-1"/>
          <w:sz w:val="24"/>
          <w:szCs w:val="24"/>
        </w:rPr>
        <w:t>c</w:t>
      </w:r>
      <w:r>
        <w:rPr>
          <w:b/>
          <w:sz w:val="24"/>
          <w:szCs w:val="24"/>
        </w:rPr>
        <w:t xml:space="preserve">tion: </w:t>
      </w:r>
      <w:r w:rsidRPr="00602D25">
        <w:rPr>
          <w:sz w:val="24"/>
          <w:szCs w:val="24"/>
        </w:rPr>
        <w:t>int romanToInt(string s)</w:t>
      </w:r>
    </w:p>
    <w:p w14:paraId="2A4E076E" w14:textId="19D9BFA3" w:rsidR="006C00BF" w:rsidRDefault="006C00BF">
      <w:pPr>
        <w:ind w:left="100"/>
        <w:rPr>
          <w:sz w:val="24"/>
          <w:szCs w:val="24"/>
        </w:rPr>
      </w:pPr>
    </w:p>
    <w:p w14:paraId="0E7FBE09" w14:textId="77777777" w:rsidR="006C00BF" w:rsidRDefault="006C00BF">
      <w:pPr>
        <w:spacing w:line="200" w:lineRule="exact"/>
      </w:pPr>
    </w:p>
    <w:p w14:paraId="55AA2627" w14:textId="77777777" w:rsidR="006C00BF" w:rsidRDefault="006C00BF">
      <w:pPr>
        <w:spacing w:line="200" w:lineRule="exact"/>
      </w:pPr>
    </w:p>
    <w:p w14:paraId="7B86798F" w14:textId="77777777" w:rsidR="006C00BF" w:rsidRDefault="006C00BF">
      <w:pPr>
        <w:spacing w:before="2" w:line="240" w:lineRule="exact"/>
        <w:rPr>
          <w:sz w:val="24"/>
          <w:szCs w:val="24"/>
        </w:rPr>
      </w:pPr>
    </w:p>
    <w:p w14:paraId="70F26985" w14:textId="77777777" w:rsidR="006C00BF" w:rsidRDefault="00000000">
      <w:pPr>
        <w:ind w:left="100"/>
        <w:rPr>
          <w:sz w:val="28"/>
          <w:szCs w:val="28"/>
        </w:rPr>
      </w:pPr>
      <w:r>
        <w:rPr>
          <w:b/>
          <w:spacing w:val="-1"/>
          <w:sz w:val="28"/>
          <w:szCs w:val="28"/>
        </w:rPr>
        <w:t>P</w:t>
      </w:r>
      <w:r>
        <w:rPr>
          <w:b/>
          <w:sz w:val="28"/>
          <w:szCs w:val="28"/>
        </w:rPr>
        <w:t>r</w:t>
      </w:r>
      <w:r>
        <w:rPr>
          <w:b/>
          <w:spacing w:val="1"/>
          <w:sz w:val="28"/>
          <w:szCs w:val="28"/>
        </w:rPr>
        <w:t>o</w:t>
      </w:r>
      <w:r>
        <w:rPr>
          <w:b/>
          <w:sz w:val="28"/>
          <w:szCs w:val="28"/>
        </w:rPr>
        <w:t>b</w:t>
      </w:r>
      <w:r>
        <w:rPr>
          <w:b/>
          <w:spacing w:val="-1"/>
          <w:sz w:val="28"/>
          <w:szCs w:val="28"/>
        </w:rPr>
        <w:t>l</w:t>
      </w:r>
      <w:r>
        <w:rPr>
          <w:b/>
          <w:sz w:val="28"/>
          <w:szCs w:val="28"/>
        </w:rPr>
        <w:t>em</w:t>
      </w:r>
      <w:r>
        <w:rPr>
          <w:b/>
          <w:spacing w:val="-3"/>
          <w:sz w:val="28"/>
          <w:szCs w:val="28"/>
        </w:rPr>
        <w:t xml:space="preserve"> </w:t>
      </w:r>
      <w:r>
        <w:rPr>
          <w:b/>
          <w:sz w:val="28"/>
          <w:szCs w:val="28"/>
        </w:rPr>
        <w:t>2:</w:t>
      </w:r>
    </w:p>
    <w:p w14:paraId="1EC6F5D9" w14:textId="77777777" w:rsidR="006C00BF" w:rsidRDefault="006C00BF">
      <w:pPr>
        <w:spacing w:before="3" w:line="180" w:lineRule="exact"/>
        <w:rPr>
          <w:sz w:val="18"/>
          <w:szCs w:val="18"/>
        </w:rPr>
      </w:pPr>
    </w:p>
    <w:p w14:paraId="7A8CC075" w14:textId="77777777" w:rsidR="00AE1569" w:rsidRPr="00AE1569" w:rsidRDefault="00AE1569" w:rsidP="00AE1569">
      <w:pPr>
        <w:spacing w:line="398" w:lineRule="auto"/>
        <w:ind w:left="100" w:right="4038"/>
        <w:rPr>
          <w:spacing w:val="1"/>
          <w:sz w:val="24"/>
          <w:szCs w:val="24"/>
        </w:rPr>
      </w:pPr>
      <w:r w:rsidRPr="00AE1569">
        <w:rPr>
          <w:spacing w:val="1"/>
          <w:sz w:val="24"/>
          <w:szCs w:val="24"/>
        </w:rPr>
        <w:t>Given a string s containing just the characters '(', ')', '{', '}', '[' and ']', determine if the input string is valid.</w:t>
      </w:r>
    </w:p>
    <w:p w14:paraId="04C043B1" w14:textId="77777777" w:rsidR="00AE1569" w:rsidRPr="00AE1569" w:rsidRDefault="00AE1569" w:rsidP="00AE1569">
      <w:pPr>
        <w:spacing w:line="398" w:lineRule="auto"/>
        <w:ind w:left="100" w:right="4038"/>
        <w:rPr>
          <w:spacing w:val="1"/>
          <w:sz w:val="24"/>
          <w:szCs w:val="24"/>
        </w:rPr>
      </w:pPr>
      <w:r w:rsidRPr="00AE1569">
        <w:rPr>
          <w:spacing w:val="1"/>
          <w:sz w:val="24"/>
          <w:szCs w:val="24"/>
        </w:rPr>
        <w:t>An input string is valid if:</w:t>
      </w:r>
    </w:p>
    <w:p w14:paraId="5EF18217" w14:textId="77777777" w:rsidR="00AE1569" w:rsidRPr="00AE1569" w:rsidRDefault="00AE1569" w:rsidP="00AE1569">
      <w:pPr>
        <w:numPr>
          <w:ilvl w:val="0"/>
          <w:numId w:val="3"/>
        </w:numPr>
        <w:spacing w:line="398" w:lineRule="auto"/>
        <w:ind w:right="4038"/>
        <w:rPr>
          <w:spacing w:val="1"/>
          <w:sz w:val="24"/>
          <w:szCs w:val="24"/>
        </w:rPr>
      </w:pPr>
      <w:r w:rsidRPr="00AE1569">
        <w:rPr>
          <w:spacing w:val="1"/>
          <w:sz w:val="24"/>
          <w:szCs w:val="24"/>
        </w:rPr>
        <w:lastRenderedPageBreak/>
        <w:t>Open brackets must be closed by the same type of brackets.</w:t>
      </w:r>
    </w:p>
    <w:p w14:paraId="72188D4F" w14:textId="77777777" w:rsidR="00AE1569" w:rsidRPr="00AE1569" w:rsidRDefault="00AE1569" w:rsidP="00AE1569">
      <w:pPr>
        <w:numPr>
          <w:ilvl w:val="0"/>
          <w:numId w:val="3"/>
        </w:numPr>
        <w:spacing w:line="398" w:lineRule="auto"/>
        <w:ind w:right="4038"/>
        <w:rPr>
          <w:spacing w:val="1"/>
          <w:sz w:val="24"/>
          <w:szCs w:val="24"/>
        </w:rPr>
      </w:pPr>
      <w:r w:rsidRPr="00AE1569">
        <w:rPr>
          <w:spacing w:val="1"/>
          <w:sz w:val="24"/>
          <w:szCs w:val="24"/>
        </w:rPr>
        <w:t>Open brackets must be closed in the correct order.</w:t>
      </w:r>
    </w:p>
    <w:p w14:paraId="32F2118D" w14:textId="77777777" w:rsidR="00AE1569" w:rsidRPr="00AE1569" w:rsidRDefault="00AE1569" w:rsidP="00AE1569">
      <w:pPr>
        <w:numPr>
          <w:ilvl w:val="0"/>
          <w:numId w:val="3"/>
        </w:numPr>
        <w:spacing w:line="398" w:lineRule="auto"/>
        <w:ind w:right="4038"/>
        <w:rPr>
          <w:spacing w:val="1"/>
          <w:sz w:val="24"/>
          <w:szCs w:val="24"/>
        </w:rPr>
      </w:pPr>
      <w:r w:rsidRPr="00AE1569">
        <w:rPr>
          <w:spacing w:val="1"/>
          <w:sz w:val="24"/>
          <w:szCs w:val="24"/>
        </w:rPr>
        <w:t>Every close bracket has a corresponding open bracket of the same type.</w:t>
      </w:r>
    </w:p>
    <w:p w14:paraId="0B981FD3" w14:textId="77777777" w:rsidR="00AE1569" w:rsidRPr="00AE1569" w:rsidRDefault="00AE1569" w:rsidP="00AE1569">
      <w:pPr>
        <w:spacing w:line="398" w:lineRule="auto"/>
        <w:ind w:left="100" w:right="4038"/>
        <w:rPr>
          <w:spacing w:val="1"/>
          <w:sz w:val="24"/>
          <w:szCs w:val="24"/>
        </w:rPr>
      </w:pPr>
      <w:r w:rsidRPr="00AE1569">
        <w:rPr>
          <w:spacing w:val="1"/>
          <w:sz w:val="24"/>
          <w:szCs w:val="24"/>
        </w:rPr>
        <w:t> </w:t>
      </w:r>
    </w:p>
    <w:p w14:paraId="66098DB5" w14:textId="77777777" w:rsidR="00AE1569" w:rsidRPr="00AE1569" w:rsidRDefault="00AE1569" w:rsidP="00AE1569">
      <w:pPr>
        <w:spacing w:line="398" w:lineRule="auto"/>
        <w:ind w:left="100" w:right="4038"/>
        <w:rPr>
          <w:spacing w:val="1"/>
          <w:sz w:val="24"/>
          <w:szCs w:val="24"/>
        </w:rPr>
      </w:pPr>
      <w:r w:rsidRPr="00AE1569">
        <w:rPr>
          <w:b/>
          <w:bCs/>
          <w:spacing w:val="1"/>
          <w:sz w:val="24"/>
          <w:szCs w:val="24"/>
        </w:rPr>
        <w:t>Example 1:</w:t>
      </w:r>
    </w:p>
    <w:p w14:paraId="178E5177" w14:textId="77777777" w:rsidR="00AE1569" w:rsidRPr="00AE1569" w:rsidRDefault="00AE1569" w:rsidP="00AE1569">
      <w:pPr>
        <w:spacing w:line="398" w:lineRule="auto"/>
        <w:ind w:left="100" w:right="4038"/>
        <w:rPr>
          <w:spacing w:val="1"/>
          <w:sz w:val="24"/>
          <w:szCs w:val="24"/>
        </w:rPr>
      </w:pPr>
      <w:r w:rsidRPr="00AE1569">
        <w:rPr>
          <w:b/>
          <w:bCs/>
          <w:spacing w:val="1"/>
          <w:sz w:val="24"/>
          <w:szCs w:val="24"/>
        </w:rPr>
        <w:t>Input:</w:t>
      </w:r>
      <w:r w:rsidRPr="00AE1569">
        <w:rPr>
          <w:spacing w:val="1"/>
          <w:sz w:val="24"/>
          <w:szCs w:val="24"/>
        </w:rPr>
        <w:t> s = "()"</w:t>
      </w:r>
    </w:p>
    <w:p w14:paraId="49D80D9C" w14:textId="77777777" w:rsidR="00AE1569" w:rsidRPr="00AE1569" w:rsidRDefault="00AE1569" w:rsidP="00AE1569">
      <w:pPr>
        <w:spacing w:line="398" w:lineRule="auto"/>
        <w:ind w:left="100" w:right="4038"/>
        <w:rPr>
          <w:spacing w:val="1"/>
          <w:sz w:val="24"/>
          <w:szCs w:val="24"/>
        </w:rPr>
      </w:pPr>
      <w:r w:rsidRPr="00AE1569">
        <w:rPr>
          <w:b/>
          <w:bCs/>
          <w:spacing w:val="1"/>
          <w:sz w:val="24"/>
          <w:szCs w:val="24"/>
        </w:rPr>
        <w:t>Output:</w:t>
      </w:r>
      <w:r w:rsidRPr="00AE1569">
        <w:rPr>
          <w:spacing w:val="1"/>
          <w:sz w:val="24"/>
          <w:szCs w:val="24"/>
        </w:rPr>
        <w:t> true</w:t>
      </w:r>
    </w:p>
    <w:p w14:paraId="008EE92D" w14:textId="77777777" w:rsidR="00AE1569" w:rsidRPr="00AE1569" w:rsidRDefault="00AE1569" w:rsidP="00AE1569">
      <w:pPr>
        <w:spacing w:line="398" w:lineRule="auto"/>
        <w:ind w:left="100" w:right="4038"/>
        <w:rPr>
          <w:spacing w:val="1"/>
          <w:sz w:val="24"/>
          <w:szCs w:val="24"/>
        </w:rPr>
      </w:pPr>
      <w:r w:rsidRPr="00AE1569">
        <w:rPr>
          <w:b/>
          <w:bCs/>
          <w:spacing w:val="1"/>
          <w:sz w:val="24"/>
          <w:szCs w:val="24"/>
        </w:rPr>
        <w:t>Example 2:</w:t>
      </w:r>
    </w:p>
    <w:p w14:paraId="05940C1D" w14:textId="77777777" w:rsidR="00AE1569" w:rsidRPr="00AE1569" w:rsidRDefault="00AE1569" w:rsidP="00AE1569">
      <w:pPr>
        <w:spacing w:line="398" w:lineRule="auto"/>
        <w:ind w:left="100" w:right="4038"/>
        <w:rPr>
          <w:spacing w:val="1"/>
          <w:sz w:val="24"/>
          <w:szCs w:val="24"/>
        </w:rPr>
      </w:pPr>
      <w:r w:rsidRPr="00AE1569">
        <w:rPr>
          <w:b/>
          <w:bCs/>
          <w:spacing w:val="1"/>
          <w:sz w:val="24"/>
          <w:szCs w:val="24"/>
        </w:rPr>
        <w:t>Input:</w:t>
      </w:r>
      <w:r w:rsidRPr="00AE1569">
        <w:rPr>
          <w:spacing w:val="1"/>
          <w:sz w:val="24"/>
          <w:szCs w:val="24"/>
        </w:rPr>
        <w:t> s = "()[]{}"</w:t>
      </w:r>
    </w:p>
    <w:p w14:paraId="1BA160D2" w14:textId="77777777" w:rsidR="00AE1569" w:rsidRPr="00AE1569" w:rsidRDefault="00AE1569" w:rsidP="00AE1569">
      <w:pPr>
        <w:spacing w:line="398" w:lineRule="auto"/>
        <w:ind w:left="100" w:right="4038"/>
        <w:rPr>
          <w:spacing w:val="1"/>
          <w:sz w:val="24"/>
          <w:szCs w:val="24"/>
        </w:rPr>
      </w:pPr>
      <w:r w:rsidRPr="00AE1569">
        <w:rPr>
          <w:b/>
          <w:bCs/>
          <w:spacing w:val="1"/>
          <w:sz w:val="24"/>
          <w:szCs w:val="24"/>
        </w:rPr>
        <w:t>Output:</w:t>
      </w:r>
      <w:r w:rsidRPr="00AE1569">
        <w:rPr>
          <w:spacing w:val="1"/>
          <w:sz w:val="24"/>
          <w:szCs w:val="24"/>
        </w:rPr>
        <w:t> true</w:t>
      </w:r>
    </w:p>
    <w:p w14:paraId="190C24AD" w14:textId="77777777" w:rsidR="00AE1569" w:rsidRPr="00AE1569" w:rsidRDefault="00AE1569" w:rsidP="00AE1569">
      <w:pPr>
        <w:spacing w:line="398" w:lineRule="auto"/>
        <w:ind w:left="100" w:right="4038"/>
        <w:rPr>
          <w:spacing w:val="1"/>
          <w:sz w:val="24"/>
          <w:szCs w:val="24"/>
        </w:rPr>
      </w:pPr>
      <w:r w:rsidRPr="00AE1569">
        <w:rPr>
          <w:b/>
          <w:bCs/>
          <w:spacing w:val="1"/>
          <w:sz w:val="24"/>
          <w:szCs w:val="24"/>
        </w:rPr>
        <w:t>Example 3:</w:t>
      </w:r>
    </w:p>
    <w:p w14:paraId="01E7C6DF" w14:textId="77777777" w:rsidR="00AE1569" w:rsidRPr="00AE1569" w:rsidRDefault="00AE1569" w:rsidP="00AE1569">
      <w:pPr>
        <w:spacing w:line="398" w:lineRule="auto"/>
        <w:ind w:left="100" w:right="4038"/>
        <w:rPr>
          <w:spacing w:val="1"/>
          <w:sz w:val="24"/>
          <w:szCs w:val="24"/>
        </w:rPr>
      </w:pPr>
      <w:r w:rsidRPr="00AE1569">
        <w:rPr>
          <w:b/>
          <w:bCs/>
          <w:spacing w:val="1"/>
          <w:sz w:val="24"/>
          <w:szCs w:val="24"/>
        </w:rPr>
        <w:t>Input:</w:t>
      </w:r>
      <w:r w:rsidRPr="00AE1569">
        <w:rPr>
          <w:spacing w:val="1"/>
          <w:sz w:val="24"/>
          <w:szCs w:val="24"/>
        </w:rPr>
        <w:t> s = "(]"</w:t>
      </w:r>
    </w:p>
    <w:p w14:paraId="33C515D1" w14:textId="77777777" w:rsidR="00AE1569" w:rsidRPr="00AE1569" w:rsidRDefault="00AE1569" w:rsidP="00AE1569">
      <w:pPr>
        <w:spacing w:line="398" w:lineRule="auto"/>
        <w:ind w:left="100" w:right="4038"/>
        <w:rPr>
          <w:spacing w:val="1"/>
          <w:sz w:val="24"/>
          <w:szCs w:val="24"/>
        </w:rPr>
      </w:pPr>
      <w:r w:rsidRPr="00AE1569">
        <w:rPr>
          <w:b/>
          <w:bCs/>
          <w:spacing w:val="1"/>
          <w:sz w:val="24"/>
          <w:szCs w:val="24"/>
        </w:rPr>
        <w:t>Output:</w:t>
      </w:r>
      <w:r w:rsidRPr="00AE1569">
        <w:rPr>
          <w:spacing w:val="1"/>
          <w:sz w:val="24"/>
          <w:szCs w:val="24"/>
        </w:rPr>
        <w:t> false</w:t>
      </w:r>
    </w:p>
    <w:p w14:paraId="2AE2C8FC" w14:textId="77777777" w:rsidR="00AE1569" w:rsidRPr="00AE1569" w:rsidRDefault="00AE1569" w:rsidP="00AE1569">
      <w:pPr>
        <w:spacing w:line="398" w:lineRule="auto"/>
        <w:ind w:left="100" w:right="4038"/>
        <w:rPr>
          <w:spacing w:val="1"/>
          <w:sz w:val="24"/>
          <w:szCs w:val="24"/>
        </w:rPr>
      </w:pPr>
      <w:r w:rsidRPr="00AE1569">
        <w:rPr>
          <w:b/>
          <w:bCs/>
          <w:spacing w:val="1"/>
          <w:sz w:val="24"/>
          <w:szCs w:val="24"/>
        </w:rPr>
        <w:t>Example 4:</w:t>
      </w:r>
    </w:p>
    <w:p w14:paraId="59453A68" w14:textId="77777777" w:rsidR="00AE1569" w:rsidRPr="00AE1569" w:rsidRDefault="00AE1569" w:rsidP="00AE1569">
      <w:pPr>
        <w:spacing w:line="398" w:lineRule="auto"/>
        <w:ind w:left="100" w:right="4038"/>
        <w:rPr>
          <w:spacing w:val="1"/>
          <w:sz w:val="24"/>
          <w:szCs w:val="24"/>
        </w:rPr>
      </w:pPr>
      <w:r w:rsidRPr="00AE1569">
        <w:rPr>
          <w:b/>
          <w:bCs/>
          <w:spacing w:val="1"/>
          <w:sz w:val="24"/>
          <w:szCs w:val="24"/>
        </w:rPr>
        <w:t>Input:</w:t>
      </w:r>
      <w:r w:rsidRPr="00AE1569">
        <w:rPr>
          <w:spacing w:val="1"/>
          <w:sz w:val="24"/>
          <w:szCs w:val="24"/>
        </w:rPr>
        <w:t> s = "([])"</w:t>
      </w:r>
    </w:p>
    <w:p w14:paraId="4FDE9B95" w14:textId="77777777" w:rsidR="00AE1569" w:rsidRPr="00AE1569" w:rsidRDefault="00AE1569" w:rsidP="00AE1569">
      <w:pPr>
        <w:spacing w:line="398" w:lineRule="auto"/>
        <w:ind w:left="100" w:right="4038"/>
        <w:rPr>
          <w:spacing w:val="1"/>
          <w:sz w:val="24"/>
          <w:szCs w:val="24"/>
        </w:rPr>
      </w:pPr>
      <w:r w:rsidRPr="00AE1569">
        <w:rPr>
          <w:b/>
          <w:bCs/>
          <w:spacing w:val="1"/>
          <w:sz w:val="24"/>
          <w:szCs w:val="24"/>
        </w:rPr>
        <w:t>Output:</w:t>
      </w:r>
      <w:r w:rsidRPr="00AE1569">
        <w:rPr>
          <w:spacing w:val="1"/>
          <w:sz w:val="24"/>
          <w:szCs w:val="24"/>
        </w:rPr>
        <w:t> true</w:t>
      </w:r>
    </w:p>
    <w:p w14:paraId="2A038596" w14:textId="77777777" w:rsidR="00AE1569" w:rsidRPr="00AE1569" w:rsidRDefault="00AE1569" w:rsidP="00AE1569">
      <w:pPr>
        <w:spacing w:line="398" w:lineRule="auto"/>
        <w:ind w:left="100" w:right="4038"/>
        <w:rPr>
          <w:spacing w:val="1"/>
          <w:sz w:val="24"/>
          <w:szCs w:val="24"/>
        </w:rPr>
      </w:pPr>
      <w:r w:rsidRPr="00AE1569">
        <w:rPr>
          <w:b/>
          <w:bCs/>
          <w:spacing w:val="1"/>
          <w:sz w:val="24"/>
          <w:szCs w:val="24"/>
        </w:rPr>
        <w:t>Example 5:</w:t>
      </w:r>
    </w:p>
    <w:p w14:paraId="642898E4" w14:textId="77777777" w:rsidR="00AE1569" w:rsidRPr="00AE1569" w:rsidRDefault="00AE1569" w:rsidP="00AE1569">
      <w:pPr>
        <w:spacing w:line="398" w:lineRule="auto"/>
        <w:ind w:left="100" w:right="4038"/>
        <w:rPr>
          <w:spacing w:val="1"/>
          <w:sz w:val="24"/>
          <w:szCs w:val="24"/>
        </w:rPr>
      </w:pPr>
      <w:r w:rsidRPr="00AE1569">
        <w:rPr>
          <w:b/>
          <w:bCs/>
          <w:spacing w:val="1"/>
          <w:sz w:val="24"/>
          <w:szCs w:val="24"/>
        </w:rPr>
        <w:t>Input:</w:t>
      </w:r>
      <w:r w:rsidRPr="00AE1569">
        <w:rPr>
          <w:spacing w:val="1"/>
          <w:sz w:val="24"/>
          <w:szCs w:val="24"/>
        </w:rPr>
        <w:t> s = "([)]"</w:t>
      </w:r>
    </w:p>
    <w:p w14:paraId="1FD60B8E" w14:textId="19E18FAC" w:rsidR="006C00BF" w:rsidRPr="00AE1569" w:rsidRDefault="00AE1569" w:rsidP="00AE1569">
      <w:pPr>
        <w:spacing w:line="398" w:lineRule="auto"/>
        <w:ind w:left="100" w:right="4038"/>
        <w:rPr>
          <w:spacing w:val="1"/>
          <w:sz w:val="24"/>
          <w:szCs w:val="24"/>
        </w:rPr>
      </w:pPr>
      <w:r w:rsidRPr="00AE1569">
        <w:rPr>
          <w:b/>
          <w:bCs/>
          <w:spacing w:val="1"/>
          <w:sz w:val="24"/>
          <w:szCs w:val="24"/>
        </w:rPr>
        <w:t>Output:</w:t>
      </w:r>
      <w:r w:rsidRPr="00AE1569">
        <w:rPr>
          <w:spacing w:val="1"/>
          <w:sz w:val="24"/>
          <w:szCs w:val="24"/>
        </w:rPr>
        <w:t> false</w:t>
      </w:r>
    </w:p>
    <w:p w14:paraId="718605F9" w14:textId="68AEEE95" w:rsidR="006C00BF" w:rsidRDefault="00000000" w:rsidP="00AE1569">
      <w:pPr>
        <w:spacing w:before="6"/>
        <w:ind w:left="100"/>
        <w:rPr>
          <w:sz w:val="24"/>
          <w:szCs w:val="24"/>
        </w:rPr>
      </w:pPr>
      <w:r>
        <w:rPr>
          <w:b/>
          <w:spacing w:val="-3"/>
          <w:sz w:val="24"/>
          <w:szCs w:val="24"/>
        </w:rPr>
        <w:t>P</w:t>
      </w:r>
      <w:r>
        <w:rPr>
          <w:b/>
          <w:spacing w:val="-1"/>
          <w:sz w:val="24"/>
          <w:szCs w:val="24"/>
        </w:rPr>
        <w:t>r</w:t>
      </w:r>
      <w:r>
        <w:rPr>
          <w:b/>
          <w:spacing w:val="2"/>
          <w:sz w:val="24"/>
          <w:szCs w:val="24"/>
        </w:rPr>
        <w:t>o</w:t>
      </w:r>
      <w:r>
        <w:rPr>
          <w:b/>
          <w:sz w:val="24"/>
          <w:szCs w:val="24"/>
        </w:rPr>
        <w:t>to</w:t>
      </w:r>
      <w:r>
        <w:rPr>
          <w:b/>
          <w:spacing w:val="-1"/>
          <w:sz w:val="24"/>
          <w:szCs w:val="24"/>
        </w:rPr>
        <w:t>t</w:t>
      </w:r>
      <w:r>
        <w:rPr>
          <w:b/>
          <w:sz w:val="24"/>
          <w:szCs w:val="24"/>
        </w:rPr>
        <w:t>y</w:t>
      </w:r>
      <w:r>
        <w:rPr>
          <w:b/>
          <w:spacing w:val="1"/>
          <w:sz w:val="24"/>
          <w:szCs w:val="24"/>
        </w:rPr>
        <w:t>p</w:t>
      </w:r>
      <w:r>
        <w:rPr>
          <w:b/>
          <w:sz w:val="24"/>
          <w:szCs w:val="24"/>
        </w:rPr>
        <w:t>e</w:t>
      </w:r>
      <w:r>
        <w:rPr>
          <w:b/>
          <w:spacing w:val="-1"/>
          <w:sz w:val="24"/>
          <w:szCs w:val="24"/>
        </w:rPr>
        <w:t xml:space="preserve"> </w:t>
      </w:r>
      <w:r>
        <w:rPr>
          <w:b/>
          <w:sz w:val="24"/>
          <w:szCs w:val="24"/>
        </w:rPr>
        <w:t>of</w:t>
      </w:r>
      <w:r>
        <w:rPr>
          <w:b/>
          <w:spacing w:val="4"/>
          <w:sz w:val="24"/>
          <w:szCs w:val="24"/>
        </w:rPr>
        <w:t xml:space="preserve"> </w:t>
      </w:r>
      <w:r>
        <w:rPr>
          <w:b/>
          <w:spacing w:val="-3"/>
          <w:sz w:val="24"/>
          <w:szCs w:val="24"/>
        </w:rPr>
        <w:t>F</w:t>
      </w:r>
      <w:r>
        <w:rPr>
          <w:b/>
          <w:spacing w:val="1"/>
          <w:sz w:val="24"/>
          <w:szCs w:val="24"/>
        </w:rPr>
        <w:t>un</w:t>
      </w:r>
      <w:r>
        <w:rPr>
          <w:b/>
          <w:spacing w:val="-1"/>
          <w:sz w:val="24"/>
          <w:szCs w:val="24"/>
        </w:rPr>
        <w:t>c</w:t>
      </w:r>
      <w:r>
        <w:rPr>
          <w:b/>
          <w:sz w:val="24"/>
          <w:szCs w:val="24"/>
        </w:rPr>
        <w:t>tion:</w:t>
      </w:r>
      <w:r>
        <w:rPr>
          <w:b/>
          <w:spacing w:val="1"/>
          <w:sz w:val="24"/>
          <w:szCs w:val="24"/>
        </w:rPr>
        <w:t xml:space="preserve"> </w:t>
      </w:r>
      <w:r w:rsidR="00AE1569" w:rsidRPr="00AE1569">
        <w:rPr>
          <w:sz w:val="24"/>
          <w:szCs w:val="24"/>
        </w:rPr>
        <w:t>bool isValid(string s)</w:t>
      </w:r>
    </w:p>
    <w:p w14:paraId="3DA014EC" w14:textId="77777777" w:rsidR="006C00BF" w:rsidRDefault="006C00BF">
      <w:pPr>
        <w:spacing w:line="200" w:lineRule="exact"/>
      </w:pPr>
    </w:p>
    <w:p w14:paraId="414F7820" w14:textId="77777777" w:rsidR="006C00BF" w:rsidRDefault="006C00BF">
      <w:pPr>
        <w:spacing w:line="200" w:lineRule="exact"/>
      </w:pPr>
    </w:p>
    <w:p w14:paraId="20C04E07" w14:textId="77777777" w:rsidR="006C00BF" w:rsidRDefault="006C00BF">
      <w:pPr>
        <w:spacing w:before="2" w:line="240" w:lineRule="exact"/>
        <w:rPr>
          <w:sz w:val="24"/>
          <w:szCs w:val="24"/>
        </w:rPr>
      </w:pPr>
    </w:p>
    <w:p w14:paraId="635146FE" w14:textId="7C5968BC" w:rsidR="006C00BF" w:rsidRDefault="00000000">
      <w:pPr>
        <w:spacing w:before="24"/>
        <w:ind w:left="100"/>
        <w:rPr>
          <w:sz w:val="28"/>
          <w:szCs w:val="28"/>
        </w:rPr>
      </w:pPr>
      <w:r>
        <w:rPr>
          <w:b/>
          <w:spacing w:val="-1"/>
          <w:sz w:val="28"/>
          <w:szCs w:val="28"/>
        </w:rPr>
        <w:t>P</w:t>
      </w:r>
      <w:r>
        <w:rPr>
          <w:b/>
          <w:sz w:val="28"/>
          <w:szCs w:val="28"/>
        </w:rPr>
        <w:t>r</w:t>
      </w:r>
      <w:r>
        <w:rPr>
          <w:b/>
          <w:spacing w:val="1"/>
          <w:sz w:val="28"/>
          <w:szCs w:val="28"/>
        </w:rPr>
        <w:t>o</w:t>
      </w:r>
      <w:r>
        <w:rPr>
          <w:b/>
          <w:sz w:val="28"/>
          <w:szCs w:val="28"/>
        </w:rPr>
        <w:t>b</w:t>
      </w:r>
      <w:r>
        <w:rPr>
          <w:b/>
          <w:spacing w:val="-1"/>
          <w:sz w:val="28"/>
          <w:szCs w:val="28"/>
        </w:rPr>
        <w:t>l</w:t>
      </w:r>
      <w:r>
        <w:rPr>
          <w:b/>
          <w:sz w:val="28"/>
          <w:szCs w:val="28"/>
        </w:rPr>
        <w:t>em</w:t>
      </w:r>
      <w:r>
        <w:rPr>
          <w:b/>
          <w:spacing w:val="-3"/>
          <w:sz w:val="28"/>
          <w:szCs w:val="28"/>
        </w:rPr>
        <w:t xml:space="preserve"> </w:t>
      </w:r>
      <w:r w:rsidR="00CB6657">
        <w:rPr>
          <w:b/>
          <w:sz w:val="28"/>
          <w:szCs w:val="28"/>
        </w:rPr>
        <w:t>3</w:t>
      </w:r>
      <w:r>
        <w:rPr>
          <w:b/>
          <w:sz w:val="28"/>
          <w:szCs w:val="28"/>
        </w:rPr>
        <w:t>:</w:t>
      </w:r>
    </w:p>
    <w:p w14:paraId="401D6FE7" w14:textId="77777777" w:rsidR="006C00BF" w:rsidRDefault="006C00BF">
      <w:pPr>
        <w:spacing w:before="3" w:line="180" w:lineRule="exact"/>
        <w:rPr>
          <w:sz w:val="18"/>
          <w:szCs w:val="18"/>
        </w:rPr>
      </w:pPr>
    </w:p>
    <w:p w14:paraId="445AC92F" w14:textId="77777777" w:rsidR="006C00BF" w:rsidRDefault="00000000">
      <w:pPr>
        <w:spacing w:line="257" w:lineRule="auto"/>
        <w:ind w:left="100" w:right="129"/>
        <w:rPr>
          <w:sz w:val="24"/>
          <w:szCs w:val="24"/>
        </w:rPr>
      </w:pPr>
      <w:r>
        <w:rPr>
          <w:sz w:val="24"/>
          <w:szCs w:val="24"/>
        </w:rPr>
        <w:t xml:space="preserve">You </w:t>
      </w:r>
      <w:r>
        <w:rPr>
          <w:spacing w:val="-1"/>
          <w:sz w:val="24"/>
          <w:szCs w:val="24"/>
        </w:rPr>
        <w:t>a</w:t>
      </w:r>
      <w:r>
        <w:rPr>
          <w:sz w:val="24"/>
          <w:szCs w:val="24"/>
        </w:rPr>
        <w:t xml:space="preserve">re </w:t>
      </w:r>
      <w:r>
        <w:rPr>
          <w:spacing w:val="-2"/>
          <w:sz w:val="24"/>
          <w:szCs w:val="24"/>
        </w:rPr>
        <w:t>g</w:t>
      </w:r>
      <w:r>
        <w:rPr>
          <w:sz w:val="24"/>
          <w:szCs w:val="24"/>
        </w:rPr>
        <w:t>iven</w:t>
      </w:r>
      <w:r>
        <w:rPr>
          <w:spacing w:val="2"/>
          <w:sz w:val="24"/>
          <w:szCs w:val="24"/>
        </w:rPr>
        <w:t xml:space="preserve"> </w:t>
      </w:r>
      <w:r>
        <w:rPr>
          <w:spacing w:val="-1"/>
          <w:sz w:val="24"/>
          <w:szCs w:val="24"/>
        </w:rPr>
        <w:t>a</w:t>
      </w:r>
      <w:r>
        <w:rPr>
          <w:sz w:val="24"/>
          <w:szCs w:val="24"/>
        </w:rPr>
        <w:t>n unsort</w:t>
      </w:r>
      <w:r>
        <w:rPr>
          <w:spacing w:val="1"/>
          <w:sz w:val="24"/>
          <w:szCs w:val="24"/>
        </w:rPr>
        <w:t>e</w:t>
      </w:r>
      <w:r>
        <w:rPr>
          <w:sz w:val="24"/>
          <w:szCs w:val="24"/>
        </w:rPr>
        <w:t>d</w:t>
      </w:r>
      <w:r>
        <w:rPr>
          <w:spacing w:val="1"/>
          <w:sz w:val="24"/>
          <w:szCs w:val="24"/>
        </w:rPr>
        <w:t xml:space="preserve"> </w:t>
      </w:r>
      <w:r>
        <w:rPr>
          <w:spacing w:val="-1"/>
          <w:sz w:val="24"/>
          <w:szCs w:val="24"/>
        </w:rPr>
        <w:t>a</w:t>
      </w:r>
      <w:r>
        <w:rPr>
          <w:sz w:val="24"/>
          <w:szCs w:val="24"/>
        </w:rPr>
        <w:t>r</w:t>
      </w:r>
      <w:r>
        <w:rPr>
          <w:spacing w:val="-1"/>
          <w:sz w:val="24"/>
          <w:szCs w:val="24"/>
        </w:rPr>
        <w:t>r</w:t>
      </w:r>
      <w:r>
        <w:rPr>
          <w:spacing w:val="4"/>
          <w:sz w:val="24"/>
          <w:szCs w:val="24"/>
        </w:rPr>
        <w:t>a</w:t>
      </w:r>
      <w:r>
        <w:rPr>
          <w:sz w:val="24"/>
          <w:szCs w:val="24"/>
        </w:rPr>
        <w:t>y</w:t>
      </w:r>
      <w:r>
        <w:rPr>
          <w:spacing w:val="-5"/>
          <w:sz w:val="24"/>
          <w:szCs w:val="24"/>
        </w:rPr>
        <w:t xml:space="preserve"> </w:t>
      </w:r>
      <w:r>
        <w:rPr>
          <w:spacing w:val="2"/>
          <w:sz w:val="24"/>
          <w:szCs w:val="24"/>
        </w:rPr>
        <w:t>o</w:t>
      </w:r>
      <w:r>
        <w:rPr>
          <w:sz w:val="24"/>
          <w:szCs w:val="24"/>
        </w:rPr>
        <w:t>f int</w:t>
      </w:r>
      <w:r>
        <w:rPr>
          <w:spacing w:val="1"/>
          <w:sz w:val="24"/>
          <w:szCs w:val="24"/>
        </w:rPr>
        <w:t>e</w:t>
      </w:r>
      <w:r>
        <w:rPr>
          <w:spacing w:val="-2"/>
          <w:sz w:val="24"/>
          <w:szCs w:val="24"/>
        </w:rPr>
        <w:t>g</w:t>
      </w:r>
      <w:r>
        <w:rPr>
          <w:spacing w:val="-1"/>
          <w:sz w:val="24"/>
          <w:szCs w:val="24"/>
        </w:rPr>
        <w:t>e</w:t>
      </w:r>
      <w:r>
        <w:rPr>
          <w:sz w:val="24"/>
          <w:szCs w:val="24"/>
        </w:rPr>
        <w:t>rs.</w:t>
      </w:r>
      <w:r>
        <w:rPr>
          <w:spacing w:val="2"/>
          <w:sz w:val="24"/>
          <w:szCs w:val="24"/>
        </w:rPr>
        <w:t xml:space="preserve"> </w:t>
      </w:r>
      <w:r>
        <w:rPr>
          <w:sz w:val="24"/>
          <w:szCs w:val="24"/>
        </w:rPr>
        <w:t>Your</w:t>
      </w:r>
      <w:r>
        <w:rPr>
          <w:spacing w:val="1"/>
          <w:sz w:val="24"/>
          <w:szCs w:val="24"/>
        </w:rPr>
        <w:t xml:space="preserve"> </w:t>
      </w:r>
      <w:r>
        <w:rPr>
          <w:sz w:val="24"/>
          <w:szCs w:val="24"/>
        </w:rPr>
        <w:t xml:space="preserve">task is </w:t>
      </w:r>
      <w:r>
        <w:rPr>
          <w:spacing w:val="1"/>
          <w:sz w:val="24"/>
          <w:szCs w:val="24"/>
        </w:rPr>
        <w:t>t</w:t>
      </w:r>
      <w:r>
        <w:rPr>
          <w:sz w:val="24"/>
          <w:szCs w:val="24"/>
        </w:rPr>
        <w:t>o find the</w:t>
      </w:r>
      <w:r>
        <w:rPr>
          <w:spacing w:val="-1"/>
          <w:sz w:val="24"/>
          <w:szCs w:val="24"/>
        </w:rPr>
        <w:t xml:space="preserve"> </w:t>
      </w:r>
      <w:r>
        <w:rPr>
          <w:sz w:val="24"/>
          <w:szCs w:val="24"/>
        </w:rPr>
        <w:t>len</w:t>
      </w:r>
      <w:r>
        <w:rPr>
          <w:spacing w:val="-3"/>
          <w:sz w:val="24"/>
          <w:szCs w:val="24"/>
        </w:rPr>
        <w:t>g</w:t>
      </w:r>
      <w:r>
        <w:rPr>
          <w:sz w:val="24"/>
          <w:szCs w:val="24"/>
        </w:rPr>
        <w:t>th</w:t>
      </w:r>
      <w:r>
        <w:rPr>
          <w:spacing w:val="3"/>
          <w:sz w:val="24"/>
          <w:szCs w:val="24"/>
        </w:rPr>
        <w:t xml:space="preserve"> </w:t>
      </w:r>
      <w:r>
        <w:rPr>
          <w:sz w:val="24"/>
          <w:szCs w:val="24"/>
        </w:rPr>
        <w:t>of the</w:t>
      </w:r>
      <w:r>
        <w:rPr>
          <w:spacing w:val="1"/>
          <w:sz w:val="24"/>
          <w:szCs w:val="24"/>
        </w:rPr>
        <w:t xml:space="preserve"> </w:t>
      </w:r>
      <w:r>
        <w:rPr>
          <w:sz w:val="24"/>
          <w:szCs w:val="24"/>
        </w:rPr>
        <w:t xml:space="preserve">longest </w:t>
      </w:r>
      <w:r>
        <w:rPr>
          <w:spacing w:val="-1"/>
          <w:sz w:val="24"/>
          <w:szCs w:val="24"/>
        </w:rPr>
        <w:t>c</w:t>
      </w:r>
      <w:r>
        <w:rPr>
          <w:sz w:val="24"/>
          <w:szCs w:val="24"/>
        </w:rPr>
        <w:t>ons</w:t>
      </w:r>
      <w:r>
        <w:rPr>
          <w:spacing w:val="-1"/>
          <w:sz w:val="24"/>
          <w:szCs w:val="24"/>
        </w:rPr>
        <w:t>ec</w:t>
      </w:r>
      <w:r>
        <w:rPr>
          <w:sz w:val="24"/>
          <w:szCs w:val="24"/>
        </w:rPr>
        <w:t>ut</w:t>
      </w:r>
      <w:r>
        <w:rPr>
          <w:spacing w:val="1"/>
          <w:sz w:val="24"/>
          <w:szCs w:val="24"/>
        </w:rPr>
        <w:t>i</w:t>
      </w:r>
      <w:r>
        <w:rPr>
          <w:sz w:val="24"/>
          <w:szCs w:val="24"/>
        </w:rPr>
        <w:t>ve</w:t>
      </w:r>
      <w:r>
        <w:rPr>
          <w:spacing w:val="-1"/>
          <w:sz w:val="24"/>
          <w:szCs w:val="24"/>
        </w:rPr>
        <w:t xml:space="preserve"> </w:t>
      </w:r>
      <w:r>
        <w:rPr>
          <w:sz w:val="24"/>
          <w:szCs w:val="24"/>
        </w:rPr>
        <w:t>s</w:t>
      </w:r>
      <w:r>
        <w:rPr>
          <w:spacing w:val="-1"/>
          <w:sz w:val="24"/>
          <w:szCs w:val="24"/>
        </w:rPr>
        <w:t>e</w:t>
      </w:r>
      <w:r>
        <w:rPr>
          <w:sz w:val="24"/>
          <w:szCs w:val="24"/>
        </w:rPr>
        <w:t>q</w:t>
      </w:r>
      <w:r>
        <w:rPr>
          <w:spacing w:val="2"/>
          <w:sz w:val="24"/>
          <w:szCs w:val="24"/>
        </w:rPr>
        <w:t>u</w:t>
      </w:r>
      <w:r>
        <w:rPr>
          <w:spacing w:val="-1"/>
          <w:sz w:val="24"/>
          <w:szCs w:val="24"/>
        </w:rPr>
        <w:t>e</w:t>
      </w:r>
      <w:r>
        <w:rPr>
          <w:sz w:val="24"/>
          <w:szCs w:val="24"/>
        </w:rPr>
        <w:t>n</w:t>
      </w:r>
      <w:r>
        <w:rPr>
          <w:spacing w:val="1"/>
          <w:sz w:val="24"/>
          <w:szCs w:val="24"/>
        </w:rPr>
        <w:t>c</w:t>
      </w:r>
      <w:r>
        <w:rPr>
          <w:sz w:val="24"/>
          <w:szCs w:val="24"/>
        </w:rPr>
        <w:t>e of</w:t>
      </w:r>
      <w:r>
        <w:rPr>
          <w:spacing w:val="1"/>
          <w:sz w:val="24"/>
          <w:szCs w:val="24"/>
        </w:rPr>
        <w:t xml:space="preserve"> </w:t>
      </w:r>
      <w:r>
        <w:rPr>
          <w:sz w:val="24"/>
          <w:szCs w:val="24"/>
        </w:rPr>
        <w:t>numbe</w:t>
      </w:r>
      <w:r>
        <w:rPr>
          <w:spacing w:val="-1"/>
          <w:sz w:val="24"/>
          <w:szCs w:val="24"/>
        </w:rPr>
        <w:t>r</w:t>
      </w:r>
      <w:r>
        <w:rPr>
          <w:sz w:val="24"/>
          <w:szCs w:val="24"/>
        </w:rPr>
        <w:t xml:space="preserve">s that </w:t>
      </w:r>
      <w:r>
        <w:rPr>
          <w:spacing w:val="-1"/>
          <w:sz w:val="24"/>
          <w:szCs w:val="24"/>
        </w:rPr>
        <w:t>a</w:t>
      </w:r>
      <w:r>
        <w:rPr>
          <w:sz w:val="24"/>
          <w:szCs w:val="24"/>
        </w:rPr>
        <w:t>pp</w:t>
      </w:r>
      <w:r>
        <w:rPr>
          <w:spacing w:val="1"/>
          <w:sz w:val="24"/>
          <w:szCs w:val="24"/>
        </w:rPr>
        <w:t>e</w:t>
      </w:r>
      <w:r>
        <w:rPr>
          <w:spacing w:val="-1"/>
          <w:sz w:val="24"/>
          <w:szCs w:val="24"/>
        </w:rPr>
        <w:t>a</w:t>
      </w:r>
      <w:r>
        <w:rPr>
          <w:sz w:val="24"/>
          <w:szCs w:val="24"/>
        </w:rPr>
        <w:t xml:space="preserve">r in </w:t>
      </w:r>
      <w:r>
        <w:rPr>
          <w:spacing w:val="1"/>
          <w:sz w:val="24"/>
          <w:szCs w:val="24"/>
        </w:rPr>
        <w:t>i</w:t>
      </w:r>
      <w:r>
        <w:rPr>
          <w:sz w:val="24"/>
          <w:szCs w:val="24"/>
        </w:rPr>
        <w:t>n</w:t>
      </w:r>
      <w:r>
        <w:rPr>
          <w:spacing w:val="-1"/>
          <w:sz w:val="24"/>
          <w:szCs w:val="24"/>
        </w:rPr>
        <w:t>c</w:t>
      </w:r>
      <w:r>
        <w:rPr>
          <w:sz w:val="24"/>
          <w:szCs w:val="24"/>
        </w:rPr>
        <w:t>r</w:t>
      </w:r>
      <w:r>
        <w:rPr>
          <w:spacing w:val="-2"/>
          <w:sz w:val="24"/>
          <w:szCs w:val="24"/>
        </w:rPr>
        <w:t>e</w:t>
      </w:r>
      <w:r>
        <w:rPr>
          <w:spacing w:val="-1"/>
          <w:sz w:val="24"/>
          <w:szCs w:val="24"/>
        </w:rPr>
        <w:t>a</w:t>
      </w:r>
      <w:r>
        <w:rPr>
          <w:sz w:val="24"/>
          <w:szCs w:val="24"/>
        </w:rPr>
        <w:t>si</w:t>
      </w:r>
      <w:r>
        <w:rPr>
          <w:spacing w:val="3"/>
          <w:sz w:val="24"/>
          <w:szCs w:val="24"/>
        </w:rPr>
        <w:t>n</w:t>
      </w:r>
      <w:r>
        <w:rPr>
          <w:sz w:val="24"/>
          <w:szCs w:val="24"/>
        </w:rPr>
        <w:t>g</w:t>
      </w:r>
      <w:r>
        <w:rPr>
          <w:spacing w:val="-2"/>
          <w:sz w:val="24"/>
          <w:szCs w:val="24"/>
        </w:rPr>
        <w:t xml:space="preserve"> </w:t>
      </w:r>
      <w:r>
        <w:rPr>
          <w:sz w:val="24"/>
          <w:szCs w:val="24"/>
        </w:rPr>
        <w:t>or</w:t>
      </w:r>
      <w:r>
        <w:rPr>
          <w:spacing w:val="1"/>
          <w:sz w:val="24"/>
          <w:szCs w:val="24"/>
        </w:rPr>
        <w:t>d</w:t>
      </w:r>
      <w:r>
        <w:rPr>
          <w:spacing w:val="-1"/>
          <w:sz w:val="24"/>
          <w:szCs w:val="24"/>
        </w:rPr>
        <w:t>e</w:t>
      </w:r>
      <w:r>
        <w:rPr>
          <w:sz w:val="24"/>
          <w:szCs w:val="24"/>
        </w:rPr>
        <w:t>r. T</w:t>
      </w:r>
      <w:r>
        <w:rPr>
          <w:spacing w:val="2"/>
          <w:sz w:val="24"/>
          <w:szCs w:val="24"/>
        </w:rPr>
        <w:t>h</w:t>
      </w:r>
      <w:r>
        <w:rPr>
          <w:sz w:val="24"/>
          <w:szCs w:val="24"/>
        </w:rPr>
        <w:t>e</w:t>
      </w:r>
      <w:r>
        <w:rPr>
          <w:spacing w:val="-1"/>
          <w:sz w:val="24"/>
          <w:szCs w:val="24"/>
        </w:rPr>
        <w:t xml:space="preserve"> </w:t>
      </w:r>
      <w:r>
        <w:rPr>
          <w:sz w:val="24"/>
          <w:szCs w:val="24"/>
        </w:rPr>
        <w:t>order</w:t>
      </w:r>
      <w:r>
        <w:rPr>
          <w:spacing w:val="1"/>
          <w:sz w:val="24"/>
          <w:szCs w:val="24"/>
        </w:rPr>
        <w:t xml:space="preserve"> </w:t>
      </w:r>
      <w:r>
        <w:rPr>
          <w:sz w:val="24"/>
          <w:szCs w:val="24"/>
        </w:rPr>
        <w:t xml:space="preserve">of </w:t>
      </w:r>
      <w:r>
        <w:rPr>
          <w:spacing w:val="-2"/>
          <w:sz w:val="24"/>
          <w:szCs w:val="24"/>
        </w:rPr>
        <w:t>e</w:t>
      </w:r>
      <w:r>
        <w:rPr>
          <w:sz w:val="24"/>
          <w:szCs w:val="24"/>
        </w:rPr>
        <w:t>lem</w:t>
      </w:r>
      <w:r>
        <w:rPr>
          <w:spacing w:val="-1"/>
          <w:sz w:val="24"/>
          <w:szCs w:val="24"/>
        </w:rPr>
        <w:t>e</w:t>
      </w:r>
      <w:r>
        <w:rPr>
          <w:sz w:val="24"/>
          <w:szCs w:val="24"/>
        </w:rPr>
        <w:t xml:space="preserve">nts </w:t>
      </w:r>
      <w:r>
        <w:rPr>
          <w:spacing w:val="1"/>
          <w:sz w:val="24"/>
          <w:szCs w:val="24"/>
        </w:rPr>
        <w:t>i</w:t>
      </w:r>
      <w:r>
        <w:rPr>
          <w:sz w:val="24"/>
          <w:szCs w:val="24"/>
        </w:rPr>
        <w:t xml:space="preserve">n the </w:t>
      </w:r>
      <w:r>
        <w:rPr>
          <w:spacing w:val="-1"/>
          <w:sz w:val="24"/>
          <w:szCs w:val="24"/>
        </w:rPr>
        <w:t>a</w:t>
      </w:r>
      <w:r>
        <w:rPr>
          <w:sz w:val="24"/>
          <w:szCs w:val="24"/>
        </w:rPr>
        <w:t>r</w:t>
      </w:r>
      <w:r>
        <w:rPr>
          <w:spacing w:val="-1"/>
          <w:sz w:val="24"/>
          <w:szCs w:val="24"/>
        </w:rPr>
        <w:t>r</w:t>
      </w:r>
      <w:r>
        <w:rPr>
          <w:spacing w:val="4"/>
          <w:sz w:val="24"/>
          <w:szCs w:val="24"/>
        </w:rPr>
        <w:t>a</w:t>
      </w:r>
      <w:r>
        <w:rPr>
          <w:sz w:val="24"/>
          <w:szCs w:val="24"/>
        </w:rPr>
        <w:t>y</w:t>
      </w:r>
      <w:r>
        <w:rPr>
          <w:spacing w:val="-5"/>
          <w:sz w:val="24"/>
          <w:szCs w:val="24"/>
        </w:rPr>
        <w:t xml:space="preserve"> </w:t>
      </w:r>
      <w:r>
        <w:rPr>
          <w:sz w:val="24"/>
          <w:szCs w:val="24"/>
        </w:rPr>
        <w:t>d</w:t>
      </w:r>
      <w:r>
        <w:rPr>
          <w:spacing w:val="2"/>
          <w:sz w:val="24"/>
          <w:szCs w:val="24"/>
        </w:rPr>
        <w:t>o</w:t>
      </w:r>
      <w:r>
        <w:rPr>
          <w:spacing w:val="-1"/>
          <w:sz w:val="24"/>
          <w:szCs w:val="24"/>
        </w:rPr>
        <w:t>e</w:t>
      </w:r>
      <w:r>
        <w:rPr>
          <w:sz w:val="24"/>
          <w:szCs w:val="24"/>
        </w:rPr>
        <w:t>s not</w:t>
      </w:r>
      <w:r>
        <w:rPr>
          <w:spacing w:val="1"/>
          <w:sz w:val="24"/>
          <w:szCs w:val="24"/>
        </w:rPr>
        <w:t xml:space="preserve"> </w:t>
      </w:r>
      <w:r>
        <w:rPr>
          <w:sz w:val="24"/>
          <w:szCs w:val="24"/>
        </w:rPr>
        <w:t>matte</w:t>
      </w:r>
      <w:r>
        <w:rPr>
          <w:spacing w:val="-1"/>
          <w:sz w:val="24"/>
          <w:szCs w:val="24"/>
        </w:rPr>
        <w:t>r</w:t>
      </w:r>
      <w:r>
        <w:rPr>
          <w:sz w:val="24"/>
          <w:szCs w:val="24"/>
        </w:rPr>
        <w:t>, o</w:t>
      </w:r>
      <w:r>
        <w:rPr>
          <w:spacing w:val="2"/>
          <w:sz w:val="24"/>
          <w:szCs w:val="24"/>
        </w:rPr>
        <w:t>n</w:t>
      </w:r>
      <w:r>
        <w:rPr>
          <w:spacing w:val="3"/>
          <w:sz w:val="24"/>
          <w:szCs w:val="24"/>
        </w:rPr>
        <w:t>l</w:t>
      </w:r>
      <w:r>
        <w:rPr>
          <w:sz w:val="24"/>
          <w:szCs w:val="24"/>
        </w:rPr>
        <w:t>y</w:t>
      </w:r>
      <w:r>
        <w:rPr>
          <w:spacing w:val="-5"/>
          <w:sz w:val="24"/>
          <w:szCs w:val="24"/>
        </w:rPr>
        <w:t xml:space="preserve"> </w:t>
      </w:r>
      <w:r>
        <w:rPr>
          <w:sz w:val="24"/>
          <w:szCs w:val="24"/>
        </w:rPr>
        <w:t>the s</w:t>
      </w:r>
      <w:r>
        <w:rPr>
          <w:spacing w:val="-1"/>
          <w:sz w:val="24"/>
          <w:szCs w:val="24"/>
        </w:rPr>
        <w:t>e</w:t>
      </w:r>
      <w:r>
        <w:rPr>
          <w:sz w:val="24"/>
          <w:szCs w:val="24"/>
        </w:rPr>
        <w:t>q</w:t>
      </w:r>
      <w:r>
        <w:rPr>
          <w:spacing w:val="2"/>
          <w:sz w:val="24"/>
          <w:szCs w:val="24"/>
        </w:rPr>
        <w:t>u</w:t>
      </w:r>
      <w:r>
        <w:rPr>
          <w:spacing w:val="-1"/>
          <w:sz w:val="24"/>
          <w:szCs w:val="24"/>
        </w:rPr>
        <w:t>e</w:t>
      </w:r>
      <w:r>
        <w:rPr>
          <w:sz w:val="24"/>
          <w:szCs w:val="24"/>
        </w:rPr>
        <w:t>n</w:t>
      </w:r>
      <w:r>
        <w:rPr>
          <w:spacing w:val="-1"/>
          <w:sz w:val="24"/>
          <w:szCs w:val="24"/>
        </w:rPr>
        <w:t>c</w:t>
      </w:r>
      <w:r>
        <w:rPr>
          <w:sz w:val="24"/>
          <w:szCs w:val="24"/>
        </w:rPr>
        <w:t xml:space="preserve">e </w:t>
      </w:r>
      <w:r>
        <w:rPr>
          <w:spacing w:val="2"/>
          <w:sz w:val="24"/>
          <w:szCs w:val="24"/>
        </w:rPr>
        <w:t>o</w:t>
      </w:r>
      <w:r>
        <w:rPr>
          <w:sz w:val="24"/>
          <w:szCs w:val="24"/>
        </w:rPr>
        <w:t>f in</w:t>
      </w:r>
      <w:r>
        <w:rPr>
          <w:spacing w:val="-1"/>
          <w:sz w:val="24"/>
          <w:szCs w:val="24"/>
        </w:rPr>
        <w:t>c</w:t>
      </w:r>
      <w:r>
        <w:rPr>
          <w:spacing w:val="1"/>
          <w:sz w:val="24"/>
          <w:szCs w:val="24"/>
        </w:rPr>
        <w:t>r</w:t>
      </w:r>
      <w:r>
        <w:rPr>
          <w:spacing w:val="-1"/>
          <w:sz w:val="24"/>
          <w:szCs w:val="24"/>
        </w:rPr>
        <w:t>e</w:t>
      </w:r>
      <w:r>
        <w:rPr>
          <w:spacing w:val="1"/>
          <w:sz w:val="24"/>
          <w:szCs w:val="24"/>
        </w:rPr>
        <w:t>a</w:t>
      </w:r>
      <w:r>
        <w:rPr>
          <w:sz w:val="24"/>
          <w:szCs w:val="24"/>
        </w:rPr>
        <w:t>sing</w:t>
      </w:r>
      <w:r>
        <w:rPr>
          <w:spacing w:val="-2"/>
          <w:sz w:val="24"/>
          <w:szCs w:val="24"/>
        </w:rPr>
        <w:t xml:space="preserve"> </w:t>
      </w:r>
      <w:r>
        <w:rPr>
          <w:sz w:val="24"/>
          <w:szCs w:val="24"/>
        </w:rPr>
        <w:t>order m</w:t>
      </w:r>
      <w:r>
        <w:rPr>
          <w:spacing w:val="-1"/>
          <w:sz w:val="24"/>
          <w:szCs w:val="24"/>
        </w:rPr>
        <w:t>a</w:t>
      </w:r>
      <w:r>
        <w:rPr>
          <w:sz w:val="24"/>
          <w:szCs w:val="24"/>
        </w:rPr>
        <w:t>t</w:t>
      </w:r>
      <w:r>
        <w:rPr>
          <w:spacing w:val="1"/>
          <w:sz w:val="24"/>
          <w:szCs w:val="24"/>
        </w:rPr>
        <w:t>t</w:t>
      </w:r>
      <w:r>
        <w:rPr>
          <w:spacing w:val="-1"/>
          <w:sz w:val="24"/>
          <w:szCs w:val="24"/>
        </w:rPr>
        <w:t>e</w:t>
      </w:r>
      <w:r>
        <w:rPr>
          <w:sz w:val="24"/>
          <w:szCs w:val="24"/>
        </w:rPr>
        <w:t>r</w:t>
      </w:r>
      <w:r>
        <w:rPr>
          <w:spacing w:val="1"/>
          <w:sz w:val="24"/>
          <w:szCs w:val="24"/>
        </w:rPr>
        <w:t>s</w:t>
      </w:r>
      <w:r>
        <w:rPr>
          <w:sz w:val="24"/>
          <w:szCs w:val="24"/>
        </w:rPr>
        <w:t>.</w:t>
      </w:r>
    </w:p>
    <w:p w14:paraId="69E4E8DD" w14:textId="77777777" w:rsidR="006C00BF" w:rsidRDefault="006C00BF">
      <w:pPr>
        <w:spacing w:before="8" w:line="160" w:lineRule="exact"/>
        <w:rPr>
          <w:sz w:val="16"/>
          <w:szCs w:val="16"/>
        </w:rPr>
      </w:pPr>
    </w:p>
    <w:p w14:paraId="0DC6497E" w14:textId="77777777" w:rsidR="006C00BF" w:rsidRDefault="00000000">
      <w:pPr>
        <w:ind w:left="100"/>
        <w:rPr>
          <w:sz w:val="24"/>
          <w:szCs w:val="24"/>
        </w:rPr>
      </w:pPr>
      <w:r>
        <w:rPr>
          <w:b/>
          <w:sz w:val="24"/>
          <w:szCs w:val="24"/>
        </w:rPr>
        <w:t>Exa</w:t>
      </w:r>
      <w:r>
        <w:rPr>
          <w:b/>
          <w:spacing w:val="-3"/>
          <w:sz w:val="24"/>
          <w:szCs w:val="24"/>
        </w:rPr>
        <w:t>m</w:t>
      </w:r>
      <w:r>
        <w:rPr>
          <w:b/>
          <w:spacing w:val="1"/>
          <w:sz w:val="24"/>
          <w:szCs w:val="24"/>
        </w:rPr>
        <w:t>p</w:t>
      </w:r>
      <w:r>
        <w:rPr>
          <w:b/>
          <w:sz w:val="24"/>
          <w:szCs w:val="24"/>
        </w:rPr>
        <w:t>le1:</w:t>
      </w:r>
    </w:p>
    <w:p w14:paraId="0AFE2D22" w14:textId="77777777" w:rsidR="006C00BF" w:rsidRDefault="006C00BF">
      <w:pPr>
        <w:spacing w:before="8" w:line="160" w:lineRule="exact"/>
        <w:rPr>
          <w:sz w:val="17"/>
          <w:szCs w:val="17"/>
        </w:rPr>
      </w:pPr>
    </w:p>
    <w:p w14:paraId="54163A55" w14:textId="77777777" w:rsidR="006C00BF" w:rsidRDefault="00000000">
      <w:pPr>
        <w:spacing w:line="396" w:lineRule="auto"/>
        <w:ind w:left="100" w:right="6372"/>
        <w:rPr>
          <w:sz w:val="24"/>
          <w:szCs w:val="24"/>
        </w:rPr>
      </w:pPr>
      <w:r>
        <w:rPr>
          <w:sz w:val="24"/>
          <w:szCs w:val="24"/>
        </w:rPr>
        <w:t>A</w:t>
      </w:r>
      <w:r>
        <w:rPr>
          <w:spacing w:val="-1"/>
          <w:sz w:val="24"/>
          <w:szCs w:val="24"/>
        </w:rPr>
        <w:t>r</w:t>
      </w:r>
      <w:r>
        <w:rPr>
          <w:sz w:val="24"/>
          <w:szCs w:val="24"/>
        </w:rPr>
        <w:t>r</w:t>
      </w:r>
      <w:r>
        <w:rPr>
          <w:spacing w:val="3"/>
          <w:sz w:val="24"/>
          <w:szCs w:val="24"/>
        </w:rPr>
        <w:t>a</w:t>
      </w:r>
      <w:r>
        <w:rPr>
          <w:spacing w:val="-5"/>
          <w:sz w:val="24"/>
          <w:szCs w:val="24"/>
        </w:rPr>
        <w:t>y</w:t>
      </w:r>
      <w:r>
        <w:rPr>
          <w:sz w:val="24"/>
          <w:szCs w:val="24"/>
        </w:rPr>
        <w:t>=</w:t>
      </w:r>
      <w:r>
        <w:rPr>
          <w:spacing w:val="2"/>
          <w:sz w:val="24"/>
          <w:szCs w:val="24"/>
        </w:rPr>
        <w:t xml:space="preserve"> </w:t>
      </w:r>
      <w:r>
        <w:rPr>
          <w:sz w:val="24"/>
          <w:szCs w:val="24"/>
        </w:rPr>
        <w:t xml:space="preserve">{100, 4, 200, 1, </w:t>
      </w:r>
      <w:r>
        <w:rPr>
          <w:spacing w:val="2"/>
          <w:sz w:val="24"/>
          <w:szCs w:val="24"/>
        </w:rPr>
        <w:t>3</w:t>
      </w:r>
      <w:r>
        <w:rPr>
          <w:sz w:val="24"/>
          <w:szCs w:val="24"/>
        </w:rPr>
        <w:t>, 2} Output= 4</w:t>
      </w:r>
    </w:p>
    <w:p w14:paraId="73C8A591" w14:textId="77777777" w:rsidR="006C00BF" w:rsidRDefault="00000000">
      <w:pPr>
        <w:spacing w:before="9"/>
        <w:ind w:left="100"/>
        <w:rPr>
          <w:sz w:val="24"/>
          <w:szCs w:val="24"/>
        </w:rPr>
      </w:pPr>
      <w:r>
        <w:rPr>
          <w:b/>
          <w:sz w:val="24"/>
          <w:szCs w:val="24"/>
        </w:rPr>
        <w:lastRenderedPageBreak/>
        <w:t>Ex</w:t>
      </w:r>
      <w:r>
        <w:rPr>
          <w:b/>
          <w:spacing w:val="1"/>
          <w:sz w:val="24"/>
          <w:szCs w:val="24"/>
        </w:rPr>
        <w:t>p</w:t>
      </w:r>
      <w:r>
        <w:rPr>
          <w:b/>
          <w:sz w:val="24"/>
          <w:szCs w:val="24"/>
        </w:rPr>
        <w:t>la</w:t>
      </w:r>
      <w:r>
        <w:rPr>
          <w:b/>
          <w:spacing w:val="1"/>
          <w:sz w:val="24"/>
          <w:szCs w:val="24"/>
        </w:rPr>
        <w:t>n</w:t>
      </w:r>
      <w:r>
        <w:rPr>
          <w:b/>
          <w:sz w:val="24"/>
          <w:szCs w:val="24"/>
        </w:rPr>
        <w:t>ati</w:t>
      </w:r>
      <w:r>
        <w:rPr>
          <w:b/>
          <w:spacing w:val="-3"/>
          <w:sz w:val="24"/>
          <w:szCs w:val="24"/>
        </w:rPr>
        <w:t>o</w:t>
      </w:r>
      <w:r>
        <w:rPr>
          <w:b/>
          <w:spacing w:val="1"/>
          <w:sz w:val="24"/>
          <w:szCs w:val="24"/>
        </w:rPr>
        <w:t>n</w:t>
      </w:r>
      <w:r>
        <w:rPr>
          <w:b/>
          <w:sz w:val="24"/>
          <w:szCs w:val="24"/>
        </w:rPr>
        <w:t xml:space="preserve">: </w:t>
      </w:r>
      <w:r>
        <w:rPr>
          <w:sz w:val="24"/>
          <w:szCs w:val="24"/>
        </w:rPr>
        <w:t xml:space="preserve">1,2,3,4 is </w:t>
      </w:r>
      <w:r>
        <w:rPr>
          <w:spacing w:val="-2"/>
          <w:sz w:val="24"/>
          <w:szCs w:val="24"/>
        </w:rPr>
        <w:t>t</w:t>
      </w:r>
      <w:r>
        <w:rPr>
          <w:sz w:val="24"/>
          <w:szCs w:val="24"/>
        </w:rPr>
        <w:t>he</w:t>
      </w:r>
      <w:r>
        <w:rPr>
          <w:spacing w:val="-1"/>
          <w:sz w:val="24"/>
          <w:szCs w:val="24"/>
        </w:rPr>
        <w:t xml:space="preserve"> </w:t>
      </w:r>
      <w:r>
        <w:rPr>
          <w:sz w:val="24"/>
          <w:szCs w:val="24"/>
        </w:rPr>
        <w:t>longest in</w:t>
      </w:r>
      <w:r>
        <w:rPr>
          <w:spacing w:val="-1"/>
          <w:sz w:val="24"/>
          <w:szCs w:val="24"/>
        </w:rPr>
        <w:t>c</w:t>
      </w:r>
      <w:r>
        <w:rPr>
          <w:sz w:val="24"/>
          <w:szCs w:val="24"/>
        </w:rPr>
        <w:t>re</w:t>
      </w:r>
      <w:r>
        <w:rPr>
          <w:spacing w:val="-1"/>
          <w:sz w:val="24"/>
          <w:szCs w:val="24"/>
        </w:rPr>
        <w:t>a</w:t>
      </w:r>
      <w:r>
        <w:rPr>
          <w:sz w:val="24"/>
          <w:szCs w:val="24"/>
        </w:rPr>
        <w:t xml:space="preserve">sing </w:t>
      </w:r>
      <w:r>
        <w:rPr>
          <w:spacing w:val="2"/>
          <w:sz w:val="24"/>
          <w:szCs w:val="24"/>
        </w:rPr>
        <w:t>s</w:t>
      </w:r>
      <w:r>
        <w:rPr>
          <w:spacing w:val="-1"/>
          <w:sz w:val="24"/>
          <w:szCs w:val="24"/>
        </w:rPr>
        <w:t>e</w:t>
      </w:r>
      <w:r>
        <w:rPr>
          <w:spacing w:val="2"/>
          <w:sz w:val="24"/>
          <w:szCs w:val="24"/>
        </w:rPr>
        <w:t>q</w:t>
      </w:r>
      <w:r>
        <w:rPr>
          <w:sz w:val="24"/>
          <w:szCs w:val="24"/>
        </w:rPr>
        <w:t>u</w:t>
      </w:r>
      <w:r>
        <w:rPr>
          <w:spacing w:val="-1"/>
          <w:sz w:val="24"/>
          <w:szCs w:val="24"/>
        </w:rPr>
        <w:t>e</w:t>
      </w:r>
      <w:r>
        <w:rPr>
          <w:sz w:val="24"/>
          <w:szCs w:val="24"/>
        </w:rPr>
        <w:t>n</w:t>
      </w:r>
      <w:r>
        <w:rPr>
          <w:spacing w:val="-1"/>
          <w:sz w:val="24"/>
          <w:szCs w:val="24"/>
        </w:rPr>
        <w:t>c</w:t>
      </w:r>
      <w:r>
        <w:rPr>
          <w:sz w:val="24"/>
          <w:szCs w:val="24"/>
        </w:rPr>
        <w:t xml:space="preserve">e in </w:t>
      </w:r>
      <w:r>
        <w:rPr>
          <w:spacing w:val="1"/>
          <w:sz w:val="24"/>
          <w:szCs w:val="24"/>
        </w:rPr>
        <w:t>t</w:t>
      </w:r>
      <w:r>
        <w:rPr>
          <w:sz w:val="24"/>
          <w:szCs w:val="24"/>
        </w:rPr>
        <w:t>he</w:t>
      </w:r>
      <w:r>
        <w:rPr>
          <w:spacing w:val="2"/>
          <w:sz w:val="24"/>
          <w:szCs w:val="24"/>
        </w:rPr>
        <w:t xml:space="preserve"> </w:t>
      </w:r>
      <w:r>
        <w:rPr>
          <w:spacing w:val="-1"/>
          <w:sz w:val="24"/>
          <w:szCs w:val="24"/>
        </w:rPr>
        <w:t>a</w:t>
      </w:r>
      <w:r>
        <w:rPr>
          <w:sz w:val="24"/>
          <w:szCs w:val="24"/>
        </w:rPr>
        <w:t>r</w:t>
      </w:r>
      <w:r>
        <w:rPr>
          <w:spacing w:val="1"/>
          <w:sz w:val="24"/>
          <w:szCs w:val="24"/>
        </w:rPr>
        <w:t>r</w:t>
      </w:r>
      <w:r>
        <w:rPr>
          <w:spacing w:val="4"/>
          <w:sz w:val="24"/>
          <w:szCs w:val="24"/>
        </w:rPr>
        <w:t>a</w:t>
      </w:r>
      <w:r>
        <w:rPr>
          <w:spacing w:val="-5"/>
          <w:sz w:val="24"/>
          <w:szCs w:val="24"/>
        </w:rPr>
        <w:t>y</w:t>
      </w:r>
      <w:r>
        <w:rPr>
          <w:sz w:val="24"/>
          <w:szCs w:val="24"/>
        </w:rPr>
        <w:t>. (or</w:t>
      </w:r>
      <w:r>
        <w:rPr>
          <w:spacing w:val="1"/>
          <w:sz w:val="24"/>
          <w:szCs w:val="24"/>
        </w:rPr>
        <w:t>d</w:t>
      </w:r>
      <w:r>
        <w:rPr>
          <w:spacing w:val="-1"/>
          <w:sz w:val="24"/>
          <w:szCs w:val="24"/>
        </w:rPr>
        <w:t>e</w:t>
      </w:r>
      <w:r>
        <w:rPr>
          <w:sz w:val="24"/>
          <w:szCs w:val="24"/>
        </w:rPr>
        <w:t>r</w:t>
      </w:r>
      <w:r>
        <w:rPr>
          <w:spacing w:val="1"/>
          <w:sz w:val="24"/>
          <w:szCs w:val="24"/>
        </w:rPr>
        <w:t xml:space="preserve"> </w:t>
      </w:r>
      <w:r>
        <w:rPr>
          <w:sz w:val="24"/>
          <w:szCs w:val="24"/>
        </w:rPr>
        <w:t>do</w:t>
      </w:r>
      <w:r>
        <w:rPr>
          <w:spacing w:val="-1"/>
          <w:sz w:val="24"/>
          <w:szCs w:val="24"/>
        </w:rPr>
        <w:t>e</w:t>
      </w:r>
      <w:r>
        <w:rPr>
          <w:sz w:val="24"/>
          <w:szCs w:val="24"/>
        </w:rPr>
        <w:t>s not matte</w:t>
      </w:r>
      <w:r>
        <w:rPr>
          <w:spacing w:val="-1"/>
          <w:sz w:val="24"/>
          <w:szCs w:val="24"/>
        </w:rPr>
        <w:t>r</w:t>
      </w:r>
      <w:r>
        <w:rPr>
          <w:sz w:val="24"/>
          <w:szCs w:val="24"/>
        </w:rPr>
        <w:t>)</w:t>
      </w:r>
    </w:p>
    <w:p w14:paraId="7384B1F2" w14:textId="77777777" w:rsidR="006C00BF" w:rsidRDefault="006C00BF">
      <w:pPr>
        <w:spacing w:line="200" w:lineRule="exact"/>
      </w:pPr>
    </w:p>
    <w:p w14:paraId="44AB7DEF" w14:textId="77777777" w:rsidR="006C00BF" w:rsidRDefault="006C00BF">
      <w:pPr>
        <w:spacing w:line="200" w:lineRule="exact"/>
      </w:pPr>
    </w:p>
    <w:p w14:paraId="020B1EC2" w14:textId="77777777" w:rsidR="006C00BF" w:rsidRDefault="006C00BF">
      <w:pPr>
        <w:spacing w:before="6" w:line="240" w:lineRule="exact"/>
        <w:rPr>
          <w:sz w:val="24"/>
          <w:szCs w:val="24"/>
        </w:rPr>
      </w:pPr>
    </w:p>
    <w:p w14:paraId="7FA79F49" w14:textId="77777777" w:rsidR="006C00BF" w:rsidRDefault="00000000">
      <w:pPr>
        <w:ind w:left="100"/>
        <w:rPr>
          <w:sz w:val="24"/>
          <w:szCs w:val="24"/>
        </w:rPr>
      </w:pPr>
      <w:r>
        <w:rPr>
          <w:b/>
          <w:sz w:val="24"/>
          <w:szCs w:val="24"/>
        </w:rPr>
        <w:t>Exa</w:t>
      </w:r>
      <w:r>
        <w:rPr>
          <w:b/>
          <w:spacing w:val="-3"/>
          <w:sz w:val="24"/>
          <w:szCs w:val="24"/>
        </w:rPr>
        <w:t>m</w:t>
      </w:r>
      <w:r>
        <w:rPr>
          <w:b/>
          <w:spacing w:val="1"/>
          <w:sz w:val="24"/>
          <w:szCs w:val="24"/>
        </w:rPr>
        <w:t>p</w:t>
      </w:r>
      <w:r>
        <w:rPr>
          <w:b/>
          <w:sz w:val="24"/>
          <w:szCs w:val="24"/>
        </w:rPr>
        <w:t>le2:</w:t>
      </w:r>
    </w:p>
    <w:p w14:paraId="5C96B72B" w14:textId="77777777" w:rsidR="006C00BF" w:rsidRDefault="006C00BF">
      <w:pPr>
        <w:spacing w:before="5" w:line="160" w:lineRule="exact"/>
        <w:rPr>
          <w:sz w:val="17"/>
          <w:szCs w:val="17"/>
        </w:rPr>
      </w:pPr>
    </w:p>
    <w:p w14:paraId="1CFDE2EF" w14:textId="77777777" w:rsidR="006C00BF" w:rsidRDefault="00000000">
      <w:pPr>
        <w:spacing w:line="398" w:lineRule="auto"/>
        <w:ind w:left="100" w:right="4571"/>
        <w:rPr>
          <w:sz w:val="24"/>
          <w:szCs w:val="24"/>
        </w:rPr>
      </w:pPr>
      <w:r>
        <w:rPr>
          <w:sz w:val="24"/>
          <w:szCs w:val="24"/>
        </w:rPr>
        <w:t>A</w:t>
      </w:r>
      <w:r>
        <w:rPr>
          <w:spacing w:val="-1"/>
          <w:sz w:val="24"/>
          <w:szCs w:val="24"/>
        </w:rPr>
        <w:t>r</w:t>
      </w:r>
      <w:r>
        <w:rPr>
          <w:sz w:val="24"/>
          <w:szCs w:val="24"/>
        </w:rPr>
        <w:t>r</w:t>
      </w:r>
      <w:r>
        <w:rPr>
          <w:spacing w:val="3"/>
          <w:sz w:val="24"/>
          <w:szCs w:val="24"/>
        </w:rPr>
        <w:t>a</w:t>
      </w:r>
      <w:r>
        <w:rPr>
          <w:spacing w:val="-5"/>
          <w:sz w:val="24"/>
          <w:szCs w:val="24"/>
        </w:rPr>
        <w:t>y</w:t>
      </w:r>
      <w:r>
        <w:rPr>
          <w:sz w:val="24"/>
          <w:szCs w:val="24"/>
        </w:rPr>
        <w:t>=</w:t>
      </w:r>
      <w:r>
        <w:rPr>
          <w:spacing w:val="2"/>
          <w:sz w:val="24"/>
          <w:szCs w:val="24"/>
        </w:rPr>
        <w:t xml:space="preserve"> </w:t>
      </w:r>
      <w:r>
        <w:rPr>
          <w:sz w:val="24"/>
          <w:szCs w:val="24"/>
        </w:rPr>
        <w:t xml:space="preserve">{15,20,21, 1, 2, </w:t>
      </w:r>
      <w:r>
        <w:rPr>
          <w:spacing w:val="2"/>
          <w:sz w:val="24"/>
          <w:szCs w:val="24"/>
        </w:rPr>
        <w:t>1</w:t>
      </w:r>
      <w:r>
        <w:rPr>
          <w:spacing w:val="1"/>
          <w:sz w:val="24"/>
          <w:szCs w:val="24"/>
        </w:rPr>
        <w:t>3</w:t>
      </w:r>
      <w:r>
        <w:rPr>
          <w:sz w:val="24"/>
          <w:szCs w:val="24"/>
        </w:rPr>
        <w:t>, 17, 16,18,19,22,24} Output= 8</w:t>
      </w:r>
    </w:p>
    <w:p w14:paraId="52F7BD65" w14:textId="77777777" w:rsidR="006C00BF" w:rsidRDefault="00000000">
      <w:pPr>
        <w:spacing w:before="9" w:line="256" w:lineRule="auto"/>
        <w:ind w:left="100" w:right="253"/>
        <w:rPr>
          <w:sz w:val="24"/>
          <w:szCs w:val="24"/>
        </w:rPr>
      </w:pPr>
      <w:r>
        <w:rPr>
          <w:b/>
          <w:sz w:val="24"/>
          <w:szCs w:val="24"/>
        </w:rPr>
        <w:t>Ex</w:t>
      </w:r>
      <w:r>
        <w:rPr>
          <w:b/>
          <w:spacing w:val="1"/>
          <w:sz w:val="24"/>
          <w:szCs w:val="24"/>
        </w:rPr>
        <w:t>p</w:t>
      </w:r>
      <w:r>
        <w:rPr>
          <w:b/>
          <w:sz w:val="24"/>
          <w:szCs w:val="24"/>
        </w:rPr>
        <w:t>la</w:t>
      </w:r>
      <w:r>
        <w:rPr>
          <w:b/>
          <w:spacing w:val="1"/>
          <w:sz w:val="24"/>
          <w:szCs w:val="24"/>
        </w:rPr>
        <w:t>n</w:t>
      </w:r>
      <w:r>
        <w:rPr>
          <w:b/>
          <w:sz w:val="24"/>
          <w:szCs w:val="24"/>
        </w:rPr>
        <w:t>ati</w:t>
      </w:r>
      <w:r>
        <w:rPr>
          <w:b/>
          <w:spacing w:val="-3"/>
          <w:sz w:val="24"/>
          <w:szCs w:val="24"/>
        </w:rPr>
        <w:t>o</w:t>
      </w:r>
      <w:r>
        <w:rPr>
          <w:b/>
          <w:spacing w:val="1"/>
          <w:sz w:val="24"/>
          <w:szCs w:val="24"/>
        </w:rPr>
        <w:t>n</w:t>
      </w:r>
      <w:r>
        <w:rPr>
          <w:b/>
          <w:sz w:val="24"/>
          <w:szCs w:val="24"/>
        </w:rPr>
        <w:t xml:space="preserve">: </w:t>
      </w:r>
      <w:r>
        <w:rPr>
          <w:sz w:val="24"/>
          <w:szCs w:val="24"/>
        </w:rPr>
        <w:t xml:space="preserve">15,16,17,18,19,20,21,22 is </w:t>
      </w:r>
      <w:r>
        <w:rPr>
          <w:spacing w:val="1"/>
          <w:sz w:val="24"/>
          <w:szCs w:val="24"/>
        </w:rPr>
        <w:t>t</w:t>
      </w:r>
      <w:r>
        <w:rPr>
          <w:sz w:val="24"/>
          <w:szCs w:val="24"/>
        </w:rPr>
        <w:t>he</w:t>
      </w:r>
      <w:r>
        <w:rPr>
          <w:spacing w:val="-1"/>
          <w:sz w:val="24"/>
          <w:szCs w:val="24"/>
        </w:rPr>
        <w:t xml:space="preserve"> </w:t>
      </w:r>
      <w:r>
        <w:rPr>
          <w:sz w:val="24"/>
          <w:szCs w:val="24"/>
        </w:rPr>
        <w:t>longest in</w:t>
      </w:r>
      <w:r>
        <w:rPr>
          <w:spacing w:val="-1"/>
          <w:sz w:val="24"/>
          <w:szCs w:val="24"/>
        </w:rPr>
        <w:t>c</w:t>
      </w:r>
      <w:r>
        <w:rPr>
          <w:sz w:val="24"/>
          <w:szCs w:val="24"/>
        </w:rPr>
        <w:t>r</w:t>
      </w:r>
      <w:r>
        <w:rPr>
          <w:spacing w:val="-2"/>
          <w:sz w:val="24"/>
          <w:szCs w:val="24"/>
        </w:rPr>
        <w:t>e</w:t>
      </w:r>
      <w:r>
        <w:rPr>
          <w:spacing w:val="-1"/>
          <w:sz w:val="24"/>
          <w:szCs w:val="24"/>
        </w:rPr>
        <w:t>a</w:t>
      </w:r>
      <w:r>
        <w:rPr>
          <w:sz w:val="24"/>
          <w:szCs w:val="24"/>
        </w:rPr>
        <w:t>si</w:t>
      </w:r>
      <w:r>
        <w:rPr>
          <w:spacing w:val="3"/>
          <w:sz w:val="24"/>
          <w:szCs w:val="24"/>
        </w:rPr>
        <w:t>n</w:t>
      </w:r>
      <w:r>
        <w:rPr>
          <w:sz w:val="24"/>
          <w:szCs w:val="24"/>
        </w:rPr>
        <w:t>g</w:t>
      </w:r>
      <w:r>
        <w:rPr>
          <w:spacing w:val="-1"/>
          <w:sz w:val="24"/>
          <w:szCs w:val="24"/>
        </w:rPr>
        <w:t xml:space="preserve"> </w:t>
      </w:r>
      <w:r>
        <w:rPr>
          <w:sz w:val="24"/>
          <w:szCs w:val="24"/>
        </w:rPr>
        <w:t>s</w:t>
      </w:r>
      <w:r>
        <w:rPr>
          <w:spacing w:val="-1"/>
          <w:sz w:val="24"/>
          <w:szCs w:val="24"/>
        </w:rPr>
        <w:t>e</w:t>
      </w:r>
      <w:r>
        <w:rPr>
          <w:sz w:val="24"/>
          <w:szCs w:val="24"/>
        </w:rPr>
        <w:t>q</w:t>
      </w:r>
      <w:r>
        <w:rPr>
          <w:spacing w:val="2"/>
          <w:sz w:val="24"/>
          <w:szCs w:val="24"/>
        </w:rPr>
        <w:t>u</w:t>
      </w:r>
      <w:r>
        <w:rPr>
          <w:spacing w:val="-1"/>
          <w:sz w:val="24"/>
          <w:szCs w:val="24"/>
        </w:rPr>
        <w:t>e</w:t>
      </w:r>
      <w:r>
        <w:rPr>
          <w:sz w:val="24"/>
          <w:szCs w:val="24"/>
        </w:rPr>
        <w:t>n</w:t>
      </w:r>
      <w:r>
        <w:rPr>
          <w:spacing w:val="1"/>
          <w:sz w:val="24"/>
          <w:szCs w:val="24"/>
        </w:rPr>
        <w:t>c</w:t>
      </w:r>
      <w:r>
        <w:rPr>
          <w:sz w:val="24"/>
          <w:szCs w:val="24"/>
        </w:rPr>
        <w:t xml:space="preserve">e in </w:t>
      </w:r>
      <w:r>
        <w:rPr>
          <w:spacing w:val="1"/>
          <w:sz w:val="24"/>
          <w:szCs w:val="24"/>
        </w:rPr>
        <w:t>t</w:t>
      </w:r>
      <w:r>
        <w:rPr>
          <w:sz w:val="24"/>
          <w:szCs w:val="24"/>
        </w:rPr>
        <w:t>he</w:t>
      </w:r>
      <w:r>
        <w:rPr>
          <w:spacing w:val="-1"/>
          <w:sz w:val="24"/>
          <w:szCs w:val="24"/>
        </w:rPr>
        <w:t xml:space="preserve"> a</w:t>
      </w:r>
      <w:r>
        <w:rPr>
          <w:sz w:val="24"/>
          <w:szCs w:val="24"/>
        </w:rPr>
        <w:t>r</w:t>
      </w:r>
      <w:r>
        <w:rPr>
          <w:spacing w:val="1"/>
          <w:sz w:val="24"/>
          <w:szCs w:val="24"/>
        </w:rPr>
        <w:t>r</w:t>
      </w:r>
      <w:r>
        <w:rPr>
          <w:spacing w:val="4"/>
          <w:sz w:val="24"/>
          <w:szCs w:val="24"/>
        </w:rPr>
        <w:t>a</w:t>
      </w:r>
      <w:r>
        <w:rPr>
          <w:spacing w:val="-5"/>
          <w:sz w:val="24"/>
          <w:szCs w:val="24"/>
        </w:rPr>
        <w:t>y</w:t>
      </w:r>
      <w:r>
        <w:rPr>
          <w:sz w:val="24"/>
          <w:szCs w:val="24"/>
        </w:rPr>
        <w:t>. (o</w:t>
      </w:r>
      <w:r>
        <w:rPr>
          <w:spacing w:val="-1"/>
          <w:sz w:val="24"/>
          <w:szCs w:val="24"/>
        </w:rPr>
        <w:t>r</w:t>
      </w:r>
      <w:r>
        <w:rPr>
          <w:spacing w:val="2"/>
          <w:sz w:val="24"/>
          <w:szCs w:val="24"/>
        </w:rPr>
        <w:t>d</w:t>
      </w:r>
      <w:r>
        <w:rPr>
          <w:spacing w:val="-1"/>
          <w:sz w:val="24"/>
          <w:szCs w:val="24"/>
        </w:rPr>
        <w:t>e</w:t>
      </w:r>
      <w:r>
        <w:rPr>
          <w:sz w:val="24"/>
          <w:szCs w:val="24"/>
        </w:rPr>
        <w:t>r do</w:t>
      </w:r>
      <w:r>
        <w:rPr>
          <w:spacing w:val="-1"/>
          <w:sz w:val="24"/>
          <w:szCs w:val="24"/>
        </w:rPr>
        <w:t>e</w:t>
      </w:r>
      <w:r>
        <w:rPr>
          <w:sz w:val="24"/>
          <w:szCs w:val="24"/>
        </w:rPr>
        <w:t>s not matte</w:t>
      </w:r>
      <w:r>
        <w:rPr>
          <w:spacing w:val="-1"/>
          <w:sz w:val="24"/>
          <w:szCs w:val="24"/>
        </w:rPr>
        <w:t>r)</w:t>
      </w:r>
      <w:r>
        <w:rPr>
          <w:sz w:val="24"/>
          <w:szCs w:val="24"/>
        </w:rPr>
        <w:t>. Oth</w:t>
      </w:r>
      <w:r>
        <w:rPr>
          <w:spacing w:val="1"/>
          <w:sz w:val="24"/>
          <w:szCs w:val="24"/>
        </w:rPr>
        <w:t>e</w:t>
      </w:r>
      <w:r>
        <w:rPr>
          <w:sz w:val="24"/>
          <w:szCs w:val="24"/>
        </w:rPr>
        <w:t>r s</w:t>
      </w:r>
      <w:r>
        <w:rPr>
          <w:spacing w:val="-1"/>
          <w:sz w:val="24"/>
          <w:szCs w:val="24"/>
        </w:rPr>
        <w:t>e</w:t>
      </w:r>
      <w:r>
        <w:rPr>
          <w:sz w:val="24"/>
          <w:szCs w:val="24"/>
        </w:rPr>
        <w:t>qu</w:t>
      </w:r>
      <w:r>
        <w:rPr>
          <w:spacing w:val="-1"/>
          <w:sz w:val="24"/>
          <w:szCs w:val="24"/>
        </w:rPr>
        <w:t>e</w:t>
      </w:r>
      <w:r>
        <w:rPr>
          <w:sz w:val="24"/>
          <w:szCs w:val="24"/>
        </w:rPr>
        <w:t>n</w:t>
      </w:r>
      <w:r>
        <w:rPr>
          <w:spacing w:val="1"/>
          <w:sz w:val="24"/>
          <w:szCs w:val="24"/>
        </w:rPr>
        <w:t>c</w:t>
      </w:r>
      <w:r>
        <w:rPr>
          <w:sz w:val="24"/>
          <w:szCs w:val="24"/>
        </w:rPr>
        <w:t>e</w:t>
      </w:r>
      <w:r>
        <w:rPr>
          <w:spacing w:val="-1"/>
          <w:sz w:val="24"/>
          <w:szCs w:val="24"/>
        </w:rPr>
        <w:t xml:space="preserve"> </w:t>
      </w:r>
      <w:r>
        <w:rPr>
          <w:sz w:val="24"/>
          <w:szCs w:val="24"/>
        </w:rPr>
        <w:t xml:space="preserve">is 1,2 but </w:t>
      </w:r>
      <w:r>
        <w:rPr>
          <w:spacing w:val="1"/>
          <w:sz w:val="24"/>
          <w:szCs w:val="24"/>
        </w:rPr>
        <w:t>i</w:t>
      </w:r>
      <w:r>
        <w:rPr>
          <w:sz w:val="24"/>
          <w:szCs w:val="24"/>
        </w:rPr>
        <w:t xml:space="preserve">ts </w:t>
      </w:r>
      <w:r>
        <w:rPr>
          <w:spacing w:val="1"/>
          <w:sz w:val="24"/>
          <w:szCs w:val="24"/>
        </w:rPr>
        <w:t>s</w:t>
      </w:r>
      <w:r>
        <w:rPr>
          <w:spacing w:val="-2"/>
          <w:sz w:val="24"/>
          <w:szCs w:val="24"/>
        </w:rPr>
        <w:t>m</w:t>
      </w:r>
      <w:r>
        <w:rPr>
          <w:spacing w:val="-1"/>
          <w:sz w:val="24"/>
          <w:szCs w:val="24"/>
        </w:rPr>
        <w:t>a</w:t>
      </w:r>
      <w:r>
        <w:rPr>
          <w:sz w:val="24"/>
          <w:szCs w:val="24"/>
        </w:rPr>
        <w:t>l</w:t>
      </w:r>
      <w:r>
        <w:rPr>
          <w:spacing w:val="1"/>
          <w:sz w:val="24"/>
          <w:szCs w:val="24"/>
        </w:rPr>
        <w:t>l</w:t>
      </w:r>
      <w:r>
        <w:rPr>
          <w:spacing w:val="-1"/>
          <w:sz w:val="24"/>
          <w:szCs w:val="24"/>
        </w:rPr>
        <w:t>e</w:t>
      </w:r>
      <w:r>
        <w:rPr>
          <w:sz w:val="24"/>
          <w:szCs w:val="24"/>
        </w:rPr>
        <w:t>r th</w:t>
      </w:r>
      <w:r>
        <w:rPr>
          <w:spacing w:val="-1"/>
          <w:sz w:val="24"/>
          <w:szCs w:val="24"/>
        </w:rPr>
        <w:t>a</w:t>
      </w:r>
      <w:r>
        <w:rPr>
          <w:sz w:val="24"/>
          <w:szCs w:val="24"/>
        </w:rPr>
        <w:t xml:space="preserve">n the </w:t>
      </w:r>
      <w:r>
        <w:rPr>
          <w:spacing w:val="-1"/>
          <w:sz w:val="24"/>
          <w:szCs w:val="24"/>
        </w:rPr>
        <w:t>f</w:t>
      </w:r>
      <w:r>
        <w:rPr>
          <w:sz w:val="24"/>
          <w:szCs w:val="24"/>
        </w:rPr>
        <w:t>irst o</w:t>
      </w:r>
      <w:r>
        <w:rPr>
          <w:spacing w:val="3"/>
          <w:sz w:val="24"/>
          <w:szCs w:val="24"/>
        </w:rPr>
        <w:t>n</w:t>
      </w:r>
      <w:r>
        <w:rPr>
          <w:spacing w:val="-1"/>
          <w:sz w:val="24"/>
          <w:szCs w:val="24"/>
        </w:rPr>
        <w:t>e</w:t>
      </w:r>
      <w:r>
        <w:rPr>
          <w:sz w:val="24"/>
          <w:szCs w:val="24"/>
        </w:rPr>
        <w:t>.</w:t>
      </w:r>
    </w:p>
    <w:p w14:paraId="0529ABFA" w14:textId="77777777" w:rsidR="006C00BF" w:rsidRDefault="006C00BF">
      <w:pPr>
        <w:spacing w:before="4" w:line="160" w:lineRule="exact"/>
        <w:rPr>
          <w:sz w:val="16"/>
          <w:szCs w:val="16"/>
        </w:rPr>
      </w:pPr>
    </w:p>
    <w:p w14:paraId="2AB758F5" w14:textId="77777777" w:rsidR="006C00BF" w:rsidRDefault="00000000">
      <w:pPr>
        <w:ind w:left="100"/>
        <w:rPr>
          <w:sz w:val="24"/>
          <w:szCs w:val="24"/>
        </w:rPr>
      </w:pPr>
      <w:r>
        <w:rPr>
          <w:b/>
          <w:spacing w:val="-3"/>
          <w:sz w:val="24"/>
          <w:szCs w:val="24"/>
        </w:rPr>
        <w:t>P</w:t>
      </w:r>
      <w:r>
        <w:rPr>
          <w:b/>
          <w:spacing w:val="-1"/>
          <w:sz w:val="24"/>
          <w:szCs w:val="24"/>
        </w:rPr>
        <w:t>r</w:t>
      </w:r>
      <w:r>
        <w:rPr>
          <w:b/>
          <w:spacing w:val="2"/>
          <w:sz w:val="24"/>
          <w:szCs w:val="24"/>
        </w:rPr>
        <w:t>o</w:t>
      </w:r>
      <w:r>
        <w:rPr>
          <w:b/>
          <w:sz w:val="24"/>
          <w:szCs w:val="24"/>
        </w:rPr>
        <w:t>to</w:t>
      </w:r>
      <w:r>
        <w:rPr>
          <w:b/>
          <w:spacing w:val="-1"/>
          <w:sz w:val="24"/>
          <w:szCs w:val="24"/>
        </w:rPr>
        <w:t>t</w:t>
      </w:r>
      <w:r>
        <w:rPr>
          <w:b/>
          <w:sz w:val="24"/>
          <w:szCs w:val="24"/>
        </w:rPr>
        <w:t>y</w:t>
      </w:r>
      <w:r>
        <w:rPr>
          <w:b/>
          <w:spacing w:val="1"/>
          <w:sz w:val="24"/>
          <w:szCs w:val="24"/>
        </w:rPr>
        <w:t>p</w:t>
      </w:r>
      <w:r>
        <w:rPr>
          <w:b/>
          <w:sz w:val="24"/>
          <w:szCs w:val="24"/>
        </w:rPr>
        <w:t>e</w:t>
      </w:r>
      <w:r>
        <w:rPr>
          <w:b/>
          <w:spacing w:val="-1"/>
          <w:sz w:val="24"/>
          <w:szCs w:val="24"/>
        </w:rPr>
        <w:t xml:space="preserve"> </w:t>
      </w:r>
      <w:r>
        <w:rPr>
          <w:b/>
          <w:sz w:val="24"/>
          <w:szCs w:val="24"/>
        </w:rPr>
        <w:t>of</w:t>
      </w:r>
      <w:r>
        <w:rPr>
          <w:b/>
          <w:spacing w:val="4"/>
          <w:sz w:val="24"/>
          <w:szCs w:val="24"/>
        </w:rPr>
        <w:t xml:space="preserve"> </w:t>
      </w:r>
      <w:r>
        <w:rPr>
          <w:b/>
          <w:spacing w:val="-3"/>
          <w:sz w:val="24"/>
          <w:szCs w:val="24"/>
        </w:rPr>
        <w:t>F</w:t>
      </w:r>
      <w:r>
        <w:rPr>
          <w:b/>
          <w:spacing w:val="1"/>
          <w:sz w:val="24"/>
          <w:szCs w:val="24"/>
        </w:rPr>
        <w:t>un</w:t>
      </w:r>
      <w:r>
        <w:rPr>
          <w:b/>
          <w:spacing w:val="-1"/>
          <w:sz w:val="24"/>
          <w:szCs w:val="24"/>
        </w:rPr>
        <w:t>c</w:t>
      </w:r>
      <w:r>
        <w:rPr>
          <w:b/>
          <w:sz w:val="24"/>
          <w:szCs w:val="24"/>
        </w:rPr>
        <w:t>tion:</w:t>
      </w:r>
      <w:r>
        <w:rPr>
          <w:b/>
          <w:spacing w:val="-9"/>
          <w:sz w:val="24"/>
          <w:szCs w:val="24"/>
        </w:rPr>
        <w:t xml:space="preserve"> </w:t>
      </w:r>
      <w:r>
        <w:rPr>
          <w:sz w:val="24"/>
          <w:szCs w:val="24"/>
        </w:rPr>
        <w:t>int</w:t>
      </w:r>
      <w:r>
        <w:rPr>
          <w:spacing w:val="1"/>
          <w:sz w:val="24"/>
          <w:szCs w:val="24"/>
        </w:rPr>
        <w:t xml:space="preserve"> </w:t>
      </w:r>
      <w:r>
        <w:rPr>
          <w:sz w:val="24"/>
          <w:szCs w:val="24"/>
        </w:rPr>
        <w:t>lon</w:t>
      </w:r>
      <w:r>
        <w:rPr>
          <w:spacing w:val="-2"/>
          <w:sz w:val="24"/>
          <w:szCs w:val="24"/>
        </w:rPr>
        <w:t>g</w:t>
      </w:r>
      <w:r>
        <w:rPr>
          <w:spacing w:val="-1"/>
          <w:sz w:val="24"/>
          <w:szCs w:val="24"/>
        </w:rPr>
        <w:t>e</w:t>
      </w:r>
      <w:r>
        <w:rPr>
          <w:sz w:val="24"/>
          <w:szCs w:val="24"/>
        </w:rPr>
        <w:t>st</w:t>
      </w:r>
      <w:r>
        <w:rPr>
          <w:spacing w:val="1"/>
          <w:sz w:val="24"/>
          <w:szCs w:val="24"/>
        </w:rPr>
        <w:t>C</w:t>
      </w:r>
      <w:r>
        <w:rPr>
          <w:sz w:val="24"/>
          <w:szCs w:val="24"/>
        </w:rPr>
        <w:t>ons</w:t>
      </w:r>
      <w:r>
        <w:rPr>
          <w:spacing w:val="-1"/>
          <w:sz w:val="24"/>
          <w:szCs w:val="24"/>
        </w:rPr>
        <w:t>ec</w:t>
      </w:r>
      <w:r>
        <w:rPr>
          <w:sz w:val="24"/>
          <w:szCs w:val="24"/>
        </w:rPr>
        <w:t>ut</w:t>
      </w:r>
      <w:r>
        <w:rPr>
          <w:spacing w:val="1"/>
          <w:sz w:val="24"/>
          <w:szCs w:val="24"/>
        </w:rPr>
        <w:t>i</w:t>
      </w:r>
      <w:r>
        <w:rPr>
          <w:sz w:val="24"/>
          <w:szCs w:val="24"/>
        </w:rPr>
        <w:t>v</w:t>
      </w:r>
      <w:r>
        <w:rPr>
          <w:spacing w:val="-1"/>
          <w:sz w:val="24"/>
          <w:szCs w:val="24"/>
        </w:rPr>
        <w:t>e</w:t>
      </w:r>
      <w:r>
        <w:rPr>
          <w:sz w:val="24"/>
          <w:szCs w:val="24"/>
        </w:rPr>
        <w:t>(i</w:t>
      </w:r>
      <w:r>
        <w:rPr>
          <w:spacing w:val="2"/>
          <w:sz w:val="24"/>
          <w:szCs w:val="24"/>
        </w:rPr>
        <w:t>n</w:t>
      </w:r>
      <w:r>
        <w:rPr>
          <w:sz w:val="24"/>
          <w:szCs w:val="24"/>
        </w:rPr>
        <w:t>t a</w:t>
      </w:r>
      <w:r>
        <w:rPr>
          <w:spacing w:val="-1"/>
          <w:sz w:val="24"/>
          <w:szCs w:val="24"/>
        </w:rPr>
        <w:t>r</w:t>
      </w:r>
      <w:r>
        <w:rPr>
          <w:sz w:val="24"/>
          <w:szCs w:val="24"/>
        </w:rPr>
        <w:t>r</w:t>
      </w:r>
      <w:r>
        <w:rPr>
          <w:spacing w:val="1"/>
          <w:sz w:val="24"/>
          <w:szCs w:val="24"/>
        </w:rPr>
        <w:t>[]</w:t>
      </w:r>
      <w:r>
        <w:rPr>
          <w:sz w:val="24"/>
          <w:szCs w:val="24"/>
        </w:rPr>
        <w:t>, int</w:t>
      </w:r>
      <w:r>
        <w:rPr>
          <w:spacing w:val="3"/>
          <w:sz w:val="24"/>
          <w:szCs w:val="24"/>
        </w:rPr>
        <w:t xml:space="preserve"> </w:t>
      </w:r>
      <w:r>
        <w:rPr>
          <w:sz w:val="24"/>
          <w:szCs w:val="24"/>
        </w:rPr>
        <w:t>s</w:t>
      </w:r>
      <w:r>
        <w:rPr>
          <w:spacing w:val="-2"/>
          <w:sz w:val="24"/>
          <w:szCs w:val="24"/>
        </w:rPr>
        <w:t>i</w:t>
      </w:r>
      <w:r>
        <w:rPr>
          <w:spacing w:val="1"/>
          <w:sz w:val="24"/>
          <w:szCs w:val="24"/>
        </w:rPr>
        <w:t>z</w:t>
      </w:r>
      <w:r>
        <w:rPr>
          <w:spacing w:val="-1"/>
          <w:sz w:val="24"/>
          <w:szCs w:val="24"/>
        </w:rPr>
        <w:t>e</w:t>
      </w:r>
      <w:r>
        <w:rPr>
          <w:sz w:val="24"/>
          <w:szCs w:val="24"/>
        </w:rPr>
        <w:t>, int</w:t>
      </w:r>
      <w:r>
        <w:rPr>
          <w:spacing w:val="1"/>
          <w:sz w:val="24"/>
          <w:szCs w:val="24"/>
        </w:rPr>
        <w:t xml:space="preserve"> </w:t>
      </w:r>
      <w:r>
        <w:rPr>
          <w:sz w:val="24"/>
          <w:szCs w:val="24"/>
        </w:rPr>
        <w:t>ind</w:t>
      </w:r>
      <w:r>
        <w:rPr>
          <w:spacing w:val="-3"/>
          <w:sz w:val="24"/>
          <w:szCs w:val="24"/>
        </w:rPr>
        <w:t>e</w:t>
      </w:r>
      <w:r>
        <w:rPr>
          <w:spacing w:val="2"/>
          <w:sz w:val="24"/>
          <w:szCs w:val="24"/>
        </w:rPr>
        <w:t>x</w:t>
      </w:r>
      <w:r>
        <w:rPr>
          <w:sz w:val="24"/>
          <w:szCs w:val="24"/>
        </w:rPr>
        <w:t>,</w:t>
      </w:r>
      <w:r>
        <w:rPr>
          <w:spacing w:val="-2"/>
          <w:sz w:val="24"/>
          <w:szCs w:val="24"/>
        </w:rPr>
        <w:t xml:space="preserve"> </w:t>
      </w:r>
      <w:r>
        <w:rPr>
          <w:sz w:val="24"/>
          <w:szCs w:val="24"/>
        </w:rPr>
        <w:t>int</w:t>
      </w:r>
      <w:r>
        <w:rPr>
          <w:spacing w:val="1"/>
          <w:sz w:val="24"/>
          <w:szCs w:val="24"/>
        </w:rPr>
        <w:t xml:space="preserve"> </w:t>
      </w:r>
      <w:r>
        <w:rPr>
          <w:spacing w:val="-1"/>
          <w:sz w:val="24"/>
          <w:szCs w:val="24"/>
        </w:rPr>
        <w:t>c</w:t>
      </w:r>
      <w:r>
        <w:rPr>
          <w:sz w:val="24"/>
          <w:szCs w:val="24"/>
        </w:rPr>
        <w:t>ur</w:t>
      </w:r>
      <w:r>
        <w:rPr>
          <w:spacing w:val="-1"/>
          <w:sz w:val="24"/>
          <w:szCs w:val="24"/>
        </w:rPr>
        <w:t>re</w:t>
      </w:r>
      <w:r>
        <w:rPr>
          <w:sz w:val="24"/>
          <w:szCs w:val="24"/>
        </w:rPr>
        <w:t>ntMa</w:t>
      </w:r>
      <w:r>
        <w:rPr>
          <w:spacing w:val="2"/>
          <w:sz w:val="24"/>
          <w:szCs w:val="24"/>
        </w:rPr>
        <w:t>x</w:t>
      </w:r>
      <w:r>
        <w:rPr>
          <w:sz w:val="24"/>
          <w:szCs w:val="24"/>
        </w:rPr>
        <w:t>)</w:t>
      </w:r>
    </w:p>
    <w:p w14:paraId="56DC7F40" w14:textId="77777777" w:rsidR="006C00BF" w:rsidRDefault="006C00BF">
      <w:pPr>
        <w:spacing w:before="2" w:line="180" w:lineRule="exact"/>
        <w:rPr>
          <w:sz w:val="18"/>
          <w:szCs w:val="18"/>
        </w:rPr>
      </w:pPr>
    </w:p>
    <w:p w14:paraId="640AA8B1" w14:textId="77777777" w:rsidR="006C00BF" w:rsidRDefault="00000000">
      <w:pPr>
        <w:ind w:left="100"/>
        <w:rPr>
          <w:sz w:val="24"/>
          <w:szCs w:val="24"/>
        </w:rPr>
      </w:pPr>
      <w:r>
        <w:rPr>
          <w:b/>
          <w:sz w:val="24"/>
          <w:szCs w:val="24"/>
        </w:rPr>
        <w:t>H</w:t>
      </w:r>
      <w:r>
        <w:rPr>
          <w:b/>
          <w:spacing w:val="1"/>
          <w:sz w:val="24"/>
          <w:szCs w:val="24"/>
        </w:rPr>
        <w:t>in</w:t>
      </w:r>
      <w:r>
        <w:rPr>
          <w:b/>
          <w:sz w:val="24"/>
          <w:szCs w:val="24"/>
        </w:rPr>
        <w:t>t:</w:t>
      </w:r>
      <w:r>
        <w:rPr>
          <w:b/>
          <w:spacing w:val="1"/>
          <w:sz w:val="24"/>
          <w:szCs w:val="24"/>
        </w:rPr>
        <w:t xml:space="preserve"> </w:t>
      </w:r>
      <w:r>
        <w:rPr>
          <w:spacing w:val="-6"/>
          <w:sz w:val="24"/>
          <w:szCs w:val="24"/>
        </w:rPr>
        <w:t>I</w:t>
      </w:r>
      <w:r>
        <w:rPr>
          <w:sz w:val="24"/>
          <w:szCs w:val="24"/>
        </w:rPr>
        <w:t>ni</w:t>
      </w:r>
      <w:r>
        <w:rPr>
          <w:spacing w:val="1"/>
          <w:sz w:val="24"/>
          <w:szCs w:val="24"/>
        </w:rPr>
        <w:t>t</w:t>
      </w:r>
      <w:r>
        <w:rPr>
          <w:sz w:val="24"/>
          <w:szCs w:val="24"/>
        </w:rPr>
        <w:t>ial</w:t>
      </w:r>
      <w:r>
        <w:rPr>
          <w:spacing w:val="3"/>
          <w:sz w:val="24"/>
          <w:szCs w:val="24"/>
        </w:rPr>
        <w:t>l</w:t>
      </w:r>
      <w:r>
        <w:rPr>
          <w:sz w:val="24"/>
          <w:szCs w:val="24"/>
        </w:rPr>
        <w:t>y</w:t>
      </w:r>
      <w:r>
        <w:rPr>
          <w:spacing w:val="-4"/>
          <w:sz w:val="24"/>
          <w:szCs w:val="24"/>
        </w:rPr>
        <w:t xml:space="preserve"> </w:t>
      </w:r>
      <w:r>
        <w:rPr>
          <w:sz w:val="24"/>
          <w:szCs w:val="24"/>
        </w:rPr>
        <w:t>in</w:t>
      </w:r>
      <w:r>
        <w:rPr>
          <w:spacing w:val="3"/>
          <w:sz w:val="24"/>
          <w:szCs w:val="24"/>
        </w:rPr>
        <w:t>d</w:t>
      </w:r>
      <w:r>
        <w:rPr>
          <w:spacing w:val="-1"/>
          <w:sz w:val="24"/>
          <w:szCs w:val="24"/>
        </w:rPr>
        <w:t>e</w:t>
      </w:r>
      <w:r>
        <w:rPr>
          <w:sz w:val="24"/>
          <w:szCs w:val="24"/>
        </w:rPr>
        <w:t>x</w:t>
      </w:r>
      <w:r>
        <w:rPr>
          <w:spacing w:val="3"/>
          <w:sz w:val="24"/>
          <w:szCs w:val="24"/>
        </w:rPr>
        <w:t xml:space="preserve"> </w:t>
      </w:r>
      <w:r>
        <w:rPr>
          <w:spacing w:val="-1"/>
          <w:sz w:val="24"/>
          <w:szCs w:val="24"/>
        </w:rPr>
        <w:t>a</w:t>
      </w:r>
      <w:r>
        <w:rPr>
          <w:sz w:val="24"/>
          <w:szCs w:val="24"/>
        </w:rPr>
        <w:t xml:space="preserve">nd </w:t>
      </w:r>
      <w:r>
        <w:rPr>
          <w:spacing w:val="-1"/>
          <w:sz w:val="24"/>
          <w:szCs w:val="24"/>
        </w:rPr>
        <w:t>c</w:t>
      </w:r>
      <w:r>
        <w:rPr>
          <w:sz w:val="24"/>
          <w:szCs w:val="24"/>
        </w:rPr>
        <w:t>ur</w:t>
      </w:r>
      <w:r>
        <w:rPr>
          <w:spacing w:val="-1"/>
          <w:sz w:val="24"/>
          <w:szCs w:val="24"/>
        </w:rPr>
        <w:t>re</w:t>
      </w:r>
      <w:r>
        <w:rPr>
          <w:sz w:val="24"/>
          <w:szCs w:val="24"/>
        </w:rPr>
        <w:t>ntMax</w:t>
      </w:r>
      <w:r>
        <w:rPr>
          <w:spacing w:val="3"/>
          <w:sz w:val="24"/>
          <w:szCs w:val="24"/>
        </w:rPr>
        <w:t xml:space="preserve"> </w:t>
      </w:r>
      <w:r>
        <w:rPr>
          <w:spacing w:val="-1"/>
          <w:sz w:val="24"/>
          <w:szCs w:val="24"/>
        </w:rPr>
        <w:t>a</w:t>
      </w:r>
      <w:r>
        <w:rPr>
          <w:spacing w:val="1"/>
          <w:sz w:val="24"/>
          <w:szCs w:val="24"/>
        </w:rPr>
        <w:t>r</w:t>
      </w:r>
      <w:r>
        <w:rPr>
          <w:sz w:val="24"/>
          <w:szCs w:val="24"/>
        </w:rPr>
        <w:t>e</w:t>
      </w:r>
      <w:r>
        <w:rPr>
          <w:spacing w:val="-1"/>
          <w:sz w:val="24"/>
          <w:szCs w:val="24"/>
        </w:rPr>
        <w:t xml:space="preserve"> </w:t>
      </w:r>
      <w:r>
        <w:rPr>
          <w:sz w:val="24"/>
          <w:szCs w:val="24"/>
        </w:rPr>
        <w:t>0;</w:t>
      </w:r>
    </w:p>
    <w:p w14:paraId="07F68477" w14:textId="77777777" w:rsidR="006C00BF" w:rsidRDefault="006C00BF">
      <w:pPr>
        <w:spacing w:line="200" w:lineRule="exact"/>
      </w:pPr>
    </w:p>
    <w:p w14:paraId="17448DDE" w14:textId="77777777" w:rsidR="006C00BF" w:rsidRDefault="006C00BF">
      <w:pPr>
        <w:spacing w:line="200" w:lineRule="exact"/>
      </w:pPr>
    </w:p>
    <w:p w14:paraId="3C033FD0" w14:textId="77777777" w:rsidR="006C00BF" w:rsidRDefault="006C00BF">
      <w:pPr>
        <w:spacing w:before="2" w:line="240" w:lineRule="exact"/>
        <w:rPr>
          <w:sz w:val="24"/>
          <w:szCs w:val="24"/>
        </w:rPr>
      </w:pPr>
    </w:p>
    <w:p w14:paraId="63B3D0F2" w14:textId="58C3A45D" w:rsidR="006C00BF" w:rsidRDefault="00000000">
      <w:pPr>
        <w:ind w:left="100"/>
        <w:rPr>
          <w:sz w:val="28"/>
          <w:szCs w:val="28"/>
        </w:rPr>
      </w:pPr>
      <w:r>
        <w:rPr>
          <w:b/>
          <w:spacing w:val="-1"/>
          <w:sz w:val="28"/>
          <w:szCs w:val="28"/>
        </w:rPr>
        <w:t>P</w:t>
      </w:r>
      <w:r>
        <w:rPr>
          <w:b/>
          <w:sz w:val="28"/>
          <w:szCs w:val="28"/>
        </w:rPr>
        <w:t>r</w:t>
      </w:r>
      <w:r>
        <w:rPr>
          <w:b/>
          <w:spacing w:val="1"/>
          <w:sz w:val="28"/>
          <w:szCs w:val="28"/>
        </w:rPr>
        <w:t>o</w:t>
      </w:r>
      <w:r>
        <w:rPr>
          <w:b/>
          <w:sz w:val="28"/>
          <w:szCs w:val="28"/>
        </w:rPr>
        <w:t>b</w:t>
      </w:r>
      <w:r>
        <w:rPr>
          <w:b/>
          <w:spacing w:val="-1"/>
          <w:sz w:val="28"/>
          <w:szCs w:val="28"/>
        </w:rPr>
        <w:t>l</w:t>
      </w:r>
      <w:r>
        <w:rPr>
          <w:b/>
          <w:sz w:val="28"/>
          <w:szCs w:val="28"/>
        </w:rPr>
        <w:t>em</w:t>
      </w:r>
      <w:r>
        <w:rPr>
          <w:b/>
          <w:spacing w:val="-3"/>
          <w:sz w:val="28"/>
          <w:szCs w:val="28"/>
        </w:rPr>
        <w:t xml:space="preserve"> </w:t>
      </w:r>
      <w:r w:rsidR="00CB6657">
        <w:rPr>
          <w:b/>
          <w:sz w:val="28"/>
          <w:szCs w:val="28"/>
        </w:rPr>
        <w:t>4</w:t>
      </w:r>
      <w:r>
        <w:rPr>
          <w:b/>
          <w:sz w:val="28"/>
          <w:szCs w:val="28"/>
        </w:rPr>
        <w:t>:</w:t>
      </w:r>
    </w:p>
    <w:p w14:paraId="0463D193" w14:textId="77777777" w:rsidR="006C00BF" w:rsidRDefault="006C00BF">
      <w:pPr>
        <w:spacing w:before="6" w:line="180" w:lineRule="exact"/>
        <w:rPr>
          <w:sz w:val="18"/>
          <w:szCs w:val="18"/>
        </w:rPr>
      </w:pPr>
    </w:p>
    <w:p w14:paraId="046B98F9" w14:textId="77777777" w:rsidR="006C00BF" w:rsidRDefault="00000000">
      <w:pPr>
        <w:spacing w:line="257" w:lineRule="auto"/>
        <w:ind w:left="100" w:right="68"/>
        <w:jc w:val="both"/>
        <w:rPr>
          <w:sz w:val="24"/>
          <w:szCs w:val="24"/>
        </w:rPr>
      </w:pPr>
      <w:r>
        <w:rPr>
          <w:spacing w:val="1"/>
          <w:sz w:val="24"/>
          <w:szCs w:val="24"/>
        </w:rPr>
        <w:t>W</w:t>
      </w:r>
      <w:r>
        <w:rPr>
          <w:sz w:val="24"/>
          <w:szCs w:val="24"/>
        </w:rPr>
        <w:t>rite</w:t>
      </w:r>
      <w:r>
        <w:rPr>
          <w:spacing w:val="-1"/>
          <w:sz w:val="24"/>
          <w:szCs w:val="24"/>
        </w:rPr>
        <w:t xml:space="preserve"> </w:t>
      </w:r>
      <w:r>
        <w:rPr>
          <w:sz w:val="24"/>
          <w:szCs w:val="24"/>
        </w:rPr>
        <w:t>a</w:t>
      </w:r>
      <w:r>
        <w:rPr>
          <w:spacing w:val="-1"/>
          <w:sz w:val="24"/>
          <w:szCs w:val="24"/>
        </w:rPr>
        <w:t xml:space="preserve"> </w:t>
      </w:r>
      <w:r>
        <w:rPr>
          <w:sz w:val="24"/>
          <w:szCs w:val="24"/>
        </w:rPr>
        <w:t>r</w:t>
      </w:r>
      <w:r>
        <w:rPr>
          <w:spacing w:val="-2"/>
          <w:sz w:val="24"/>
          <w:szCs w:val="24"/>
        </w:rPr>
        <w:t>e</w:t>
      </w:r>
      <w:r>
        <w:rPr>
          <w:spacing w:val="-1"/>
          <w:sz w:val="24"/>
          <w:szCs w:val="24"/>
        </w:rPr>
        <w:t>c</w:t>
      </w:r>
      <w:r>
        <w:rPr>
          <w:sz w:val="24"/>
          <w:szCs w:val="24"/>
        </w:rPr>
        <w:t>ursi</w:t>
      </w:r>
      <w:r>
        <w:rPr>
          <w:spacing w:val="2"/>
          <w:sz w:val="24"/>
          <w:szCs w:val="24"/>
        </w:rPr>
        <w:t>v</w:t>
      </w:r>
      <w:r>
        <w:rPr>
          <w:sz w:val="24"/>
          <w:szCs w:val="24"/>
        </w:rPr>
        <w:t>e</w:t>
      </w:r>
      <w:r>
        <w:rPr>
          <w:spacing w:val="-1"/>
          <w:sz w:val="24"/>
          <w:szCs w:val="24"/>
        </w:rPr>
        <w:t xml:space="preserve"> </w:t>
      </w:r>
      <w:r>
        <w:rPr>
          <w:sz w:val="24"/>
          <w:szCs w:val="24"/>
        </w:rPr>
        <w:t>fun</w:t>
      </w:r>
      <w:r>
        <w:rPr>
          <w:spacing w:val="-2"/>
          <w:sz w:val="24"/>
          <w:szCs w:val="24"/>
        </w:rPr>
        <w:t>c</w:t>
      </w:r>
      <w:r>
        <w:rPr>
          <w:sz w:val="24"/>
          <w:szCs w:val="24"/>
        </w:rPr>
        <w:t>t</w:t>
      </w:r>
      <w:r>
        <w:rPr>
          <w:spacing w:val="1"/>
          <w:sz w:val="24"/>
          <w:szCs w:val="24"/>
        </w:rPr>
        <w:t>i</w:t>
      </w:r>
      <w:r>
        <w:rPr>
          <w:spacing w:val="2"/>
          <w:sz w:val="24"/>
          <w:szCs w:val="24"/>
        </w:rPr>
        <w:t>o</w:t>
      </w:r>
      <w:r>
        <w:rPr>
          <w:sz w:val="24"/>
          <w:szCs w:val="24"/>
        </w:rPr>
        <w:t xml:space="preserve">n to print </w:t>
      </w:r>
      <w:r>
        <w:rPr>
          <w:spacing w:val="1"/>
          <w:sz w:val="24"/>
          <w:szCs w:val="24"/>
        </w:rPr>
        <w:t>P</w:t>
      </w:r>
      <w:r>
        <w:rPr>
          <w:spacing w:val="-1"/>
          <w:sz w:val="24"/>
          <w:szCs w:val="24"/>
        </w:rPr>
        <w:t>a</w:t>
      </w:r>
      <w:r>
        <w:rPr>
          <w:sz w:val="24"/>
          <w:szCs w:val="24"/>
        </w:rPr>
        <w:t>s</w:t>
      </w:r>
      <w:r>
        <w:rPr>
          <w:spacing w:val="-1"/>
          <w:sz w:val="24"/>
          <w:szCs w:val="24"/>
        </w:rPr>
        <w:t>ca</w:t>
      </w:r>
      <w:r>
        <w:rPr>
          <w:sz w:val="24"/>
          <w:szCs w:val="24"/>
        </w:rPr>
        <w:t>l’s T</w:t>
      </w:r>
      <w:r>
        <w:rPr>
          <w:spacing w:val="-1"/>
          <w:sz w:val="24"/>
          <w:szCs w:val="24"/>
        </w:rPr>
        <w:t>r</w:t>
      </w:r>
      <w:r>
        <w:rPr>
          <w:sz w:val="24"/>
          <w:szCs w:val="24"/>
        </w:rPr>
        <w:t>ia</w:t>
      </w:r>
      <w:r>
        <w:rPr>
          <w:spacing w:val="2"/>
          <w:sz w:val="24"/>
          <w:szCs w:val="24"/>
        </w:rPr>
        <w:t>n</w:t>
      </w:r>
      <w:r>
        <w:rPr>
          <w:sz w:val="24"/>
          <w:szCs w:val="24"/>
        </w:rPr>
        <w:t>gle of</w:t>
      </w:r>
      <w:r>
        <w:rPr>
          <w:spacing w:val="-1"/>
          <w:sz w:val="24"/>
          <w:szCs w:val="24"/>
        </w:rPr>
        <w:t xml:space="preserve"> </w:t>
      </w:r>
      <w:r>
        <w:rPr>
          <w:sz w:val="24"/>
          <w:szCs w:val="24"/>
        </w:rPr>
        <w:t>si</w:t>
      </w:r>
      <w:r>
        <w:rPr>
          <w:spacing w:val="2"/>
          <w:sz w:val="24"/>
          <w:szCs w:val="24"/>
        </w:rPr>
        <w:t>z</w:t>
      </w:r>
      <w:r>
        <w:rPr>
          <w:sz w:val="24"/>
          <w:szCs w:val="24"/>
        </w:rPr>
        <w:t>e</w:t>
      </w:r>
      <w:r>
        <w:rPr>
          <w:spacing w:val="-1"/>
          <w:sz w:val="24"/>
          <w:szCs w:val="24"/>
        </w:rPr>
        <w:t xml:space="preserve"> </w:t>
      </w:r>
      <w:r>
        <w:rPr>
          <w:sz w:val="24"/>
          <w:szCs w:val="24"/>
        </w:rPr>
        <w:t>n without</w:t>
      </w:r>
      <w:r>
        <w:rPr>
          <w:spacing w:val="1"/>
          <w:sz w:val="24"/>
          <w:szCs w:val="24"/>
        </w:rPr>
        <w:t xml:space="preserve"> </w:t>
      </w:r>
      <w:r>
        <w:rPr>
          <w:sz w:val="24"/>
          <w:szCs w:val="24"/>
        </w:rPr>
        <w:t>using</w:t>
      </w:r>
      <w:r>
        <w:rPr>
          <w:spacing w:val="-2"/>
          <w:sz w:val="24"/>
          <w:szCs w:val="24"/>
        </w:rPr>
        <w:t xml:space="preserve"> </w:t>
      </w:r>
      <w:r>
        <w:rPr>
          <w:spacing w:val="-1"/>
          <w:sz w:val="24"/>
          <w:szCs w:val="24"/>
        </w:rPr>
        <w:t>a</w:t>
      </w:r>
      <w:r>
        <w:rPr>
          <w:spacing w:val="2"/>
          <w:sz w:val="24"/>
          <w:szCs w:val="24"/>
        </w:rPr>
        <w:t>n</w:t>
      </w:r>
      <w:r>
        <w:rPr>
          <w:sz w:val="24"/>
          <w:szCs w:val="24"/>
        </w:rPr>
        <w:t>y</w:t>
      </w:r>
      <w:r>
        <w:rPr>
          <w:spacing w:val="-5"/>
          <w:sz w:val="24"/>
          <w:szCs w:val="24"/>
        </w:rPr>
        <w:t xml:space="preserve"> </w:t>
      </w:r>
      <w:r>
        <w:rPr>
          <w:sz w:val="24"/>
          <w:szCs w:val="24"/>
        </w:rPr>
        <w:t xml:space="preserve">loops. </w:t>
      </w:r>
      <w:r>
        <w:rPr>
          <w:spacing w:val="1"/>
          <w:sz w:val="24"/>
          <w:szCs w:val="24"/>
        </w:rPr>
        <w:t>P</w:t>
      </w:r>
      <w:r>
        <w:rPr>
          <w:spacing w:val="-1"/>
          <w:sz w:val="24"/>
          <w:szCs w:val="24"/>
        </w:rPr>
        <w:t>a</w:t>
      </w:r>
      <w:r>
        <w:rPr>
          <w:sz w:val="24"/>
          <w:szCs w:val="24"/>
        </w:rPr>
        <w:t>s</w:t>
      </w:r>
      <w:r>
        <w:rPr>
          <w:spacing w:val="1"/>
          <w:sz w:val="24"/>
          <w:szCs w:val="24"/>
        </w:rPr>
        <w:t>c</w:t>
      </w:r>
      <w:r>
        <w:rPr>
          <w:spacing w:val="-1"/>
          <w:sz w:val="24"/>
          <w:szCs w:val="24"/>
        </w:rPr>
        <w:t>a</w:t>
      </w:r>
      <w:r>
        <w:rPr>
          <w:spacing w:val="3"/>
          <w:sz w:val="24"/>
          <w:szCs w:val="24"/>
        </w:rPr>
        <w:t>l</w:t>
      </w:r>
      <w:r>
        <w:rPr>
          <w:spacing w:val="-2"/>
          <w:sz w:val="24"/>
          <w:szCs w:val="24"/>
        </w:rPr>
        <w:t>'</w:t>
      </w:r>
      <w:r>
        <w:rPr>
          <w:sz w:val="24"/>
          <w:szCs w:val="24"/>
        </w:rPr>
        <w:t>s T</w:t>
      </w:r>
      <w:r>
        <w:rPr>
          <w:spacing w:val="-1"/>
          <w:sz w:val="24"/>
          <w:szCs w:val="24"/>
        </w:rPr>
        <w:t>r</w:t>
      </w:r>
      <w:r>
        <w:rPr>
          <w:sz w:val="24"/>
          <w:szCs w:val="24"/>
        </w:rPr>
        <w:t>ia</w:t>
      </w:r>
      <w:r>
        <w:rPr>
          <w:spacing w:val="2"/>
          <w:sz w:val="24"/>
          <w:szCs w:val="24"/>
        </w:rPr>
        <w:t>n</w:t>
      </w:r>
      <w:r>
        <w:rPr>
          <w:spacing w:val="-2"/>
          <w:sz w:val="24"/>
          <w:szCs w:val="24"/>
        </w:rPr>
        <w:t>g</w:t>
      </w:r>
      <w:r>
        <w:rPr>
          <w:sz w:val="24"/>
          <w:szCs w:val="24"/>
        </w:rPr>
        <w:t>le is a</w:t>
      </w:r>
      <w:r>
        <w:rPr>
          <w:spacing w:val="-1"/>
          <w:sz w:val="24"/>
          <w:szCs w:val="24"/>
        </w:rPr>
        <w:t xml:space="preserve"> </w:t>
      </w:r>
      <w:r>
        <w:rPr>
          <w:sz w:val="24"/>
          <w:szCs w:val="24"/>
        </w:rPr>
        <w:t>tri</w:t>
      </w:r>
      <w:r>
        <w:rPr>
          <w:spacing w:val="-1"/>
          <w:sz w:val="24"/>
          <w:szCs w:val="24"/>
        </w:rPr>
        <w:t>a</w:t>
      </w:r>
      <w:r>
        <w:rPr>
          <w:spacing w:val="2"/>
          <w:sz w:val="24"/>
          <w:szCs w:val="24"/>
        </w:rPr>
        <w:t>n</w:t>
      </w:r>
      <w:r>
        <w:rPr>
          <w:spacing w:val="-2"/>
          <w:sz w:val="24"/>
          <w:szCs w:val="24"/>
        </w:rPr>
        <w:t>g</w:t>
      </w:r>
      <w:r>
        <w:rPr>
          <w:sz w:val="24"/>
          <w:szCs w:val="24"/>
        </w:rPr>
        <w:t>ul</w:t>
      </w:r>
      <w:r>
        <w:rPr>
          <w:spacing w:val="2"/>
          <w:sz w:val="24"/>
          <w:szCs w:val="24"/>
        </w:rPr>
        <w:t>a</w:t>
      </w:r>
      <w:r>
        <w:rPr>
          <w:sz w:val="24"/>
          <w:szCs w:val="24"/>
        </w:rPr>
        <w:t xml:space="preserve">r </w:t>
      </w:r>
      <w:r>
        <w:rPr>
          <w:spacing w:val="-2"/>
          <w:sz w:val="24"/>
          <w:szCs w:val="24"/>
        </w:rPr>
        <w:t>a</w:t>
      </w:r>
      <w:r>
        <w:rPr>
          <w:spacing w:val="1"/>
          <w:sz w:val="24"/>
          <w:szCs w:val="24"/>
        </w:rPr>
        <w:t>r</w:t>
      </w:r>
      <w:r>
        <w:rPr>
          <w:sz w:val="24"/>
          <w:szCs w:val="24"/>
        </w:rPr>
        <w:t>r</w:t>
      </w:r>
      <w:r>
        <w:rPr>
          <w:spacing w:val="3"/>
          <w:sz w:val="24"/>
          <w:szCs w:val="24"/>
        </w:rPr>
        <w:t>a</w:t>
      </w:r>
      <w:r>
        <w:rPr>
          <w:sz w:val="24"/>
          <w:szCs w:val="24"/>
        </w:rPr>
        <w:t>y</w:t>
      </w:r>
      <w:r>
        <w:rPr>
          <w:spacing w:val="-5"/>
          <w:sz w:val="24"/>
          <w:szCs w:val="24"/>
        </w:rPr>
        <w:t xml:space="preserve"> </w:t>
      </w:r>
      <w:r>
        <w:rPr>
          <w:sz w:val="24"/>
          <w:szCs w:val="24"/>
        </w:rPr>
        <w:t>of n</w:t>
      </w:r>
      <w:r>
        <w:rPr>
          <w:spacing w:val="-1"/>
          <w:sz w:val="24"/>
          <w:szCs w:val="24"/>
        </w:rPr>
        <w:t>u</w:t>
      </w:r>
      <w:r>
        <w:rPr>
          <w:sz w:val="24"/>
          <w:szCs w:val="24"/>
        </w:rPr>
        <w:t>mbe</w:t>
      </w:r>
      <w:r>
        <w:rPr>
          <w:spacing w:val="-1"/>
          <w:sz w:val="24"/>
          <w:szCs w:val="24"/>
        </w:rPr>
        <w:t>r</w:t>
      </w:r>
      <w:r>
        <w:rPr>
          <w:sz w:val="24"/>
          <w:szCs w:val="24"/>
        </w:rPr>
        <w:t>s in wh</w:t>
      </w:r>
      <w:r>
        <w:rPr>
          <w:spacing w:val="3"/>
          <w:sz w:val="24"/>
          <w:szCs w:val="24"/>
        </w:rPr>
        <w:t>i</w:t>
      </w:r>
      <w:r>
        <w:rPr>
          <w:spacing w:val="-1"/>
          <w:sz w:val="24"/>
          <w:szCs w:val="24"/>
        </w:rPr>
        <w:t>c</w:t>
      </w:r>
      <w:r>
        <w:rPr>
          <w:sz w:val="24"/>
          <w:szCs w:val="24"/>
        </w:rPr>
        <w:t>h</w:t>
      </w:r>
      <w:r>
        <w:rPr>
          <w:spacing w:val="2"/>
          <w:sz w:val="24"/>
          <w:szCs w:val="24"/>
        </w:rPr>
        <w:t xml:space="preserve"> </w:t>
      </w:r>
      <w:r>
        <w:rPr>
          <w:spacing w:val="-1"/>
          <w:sz w:val="24"/>
          <w:szCs w:val="24"/>
        </w:rPr>
        <w:t>eac</w:t>
      </w:r>
      <w:r>
        <w:rPr>
          <w:sz w:val="24"/>
          <w:szCs w:val="24"/>
        </w:rPr>
        <w:t>h numb</w:t>
      </w:r>
      <w:r>
        <w:rPr>
          <w:spacing w:val="2"/>
          <w:sz w:val="24"/>
          <w:szCs w:val="24"/>
        </w:rPr>
        <w:t>e</w:t>
      </w:r>
      <w:r>
        <w:rPr>
          <w:sz w:val="24"/>
          <w:szCs w:val="24"/>
        </w:rPr>
        <w:t>r is the sum of t</w:t>
      </w:r>
      <w:r>
        <w:rPr>
          <w:spacing w:val="3"/>
          <w:sz w:val="24"/>
          <w:szCs w:val="24"/>
        </w:rPr>
        <w:t>h</w:t>
      </w:r>
      <w:r>
        <w:rPr>
          <w:sz w:val="24"/>
          <w:szCs w:val="24"/>
        </w:rPr>
        <w:t>e</w:t>
      </w:r>
      <w:r>
        <w:rPr>
          <w:spacing w:val="-1"/>
          <w:sz w:val="24"/>
          <w:szCs w:val="24"/>
        </w:rPr>
        <w:t xml:space="preserve"> </w:t>
      </w:r>
      <w:r>
        <w:rPr>
          <w:sz w:val="24"/>
          <w:szCs w:val="24"/>
        </w:rPr>
        <w:t>two numbe</w:t>
      </w:r>
      <w:r>
        <w:rPr>
          <w:spacing w:val="-1"/>
          <w:sz w:val="24"/>
          <w:szCs w:val="24"/>
        </w:rPr>
        <w:t>r</w:t>
      </w:r>
      <w:r>
        <w:rPr>
          <w:sz w:val="24"/>
          <w:szCs w:val="24"/>
        </w:rPr>
        <w:t>s dir</w:t>
      </w:r>
      <w:r>
        <w:rPr>
          <w:spacing w:val="-1"/>
          <w:sz w:val="24"/>
          <w:szCs w:val="24"/>
        </w:rPr>
        <w:t>ec</w:t>
      </w:r>
      <w:r>
        <w:rPr>
          <w:sz w:val="24"/>
          <w:szCs w:val="24"/>
        </w:rPr>
        <w:t>t</w:t>
      </w:r>
      <w:r>
        <w:rPr>
          <w:spacing w:val="3"/>
          <w:sz w:val="24"/>
          <w:szCs w:val="24"/>
        </w:rPr>
        <w:t>l</w:t>
      </w:r>
      <w:r>
        <w:rPr>
          <w:sz w:val="24"/>
          <w:szCs w:val="24"/>
        </w:rPr>
        <w:t>y</w:t>
      </w:r>
      <w:r>
        <w:rPr>
          <w:spacing w:val="-3"/>
          <w:sz w:val="24"/>
          <w:szCs w:val="24"/>
        </w:rPr>
        <w:t xml:space="preserve"> </w:t>
      </w:r>
      <w:r>
        <w:rPr>
          <w:spacing w:val="-1"/>
          <w:sz w:val="24"/>
          <w:szCs w:val="24"/>
        </w:rPr>
        <w:t>a</w:t>
      </w:r>
      <w:r>
        <w:rPr>
          <w:sz w:val="24"/>
          <w:szCs w:val="24"/>
        </w:rPr>
        <w:t>bove</w:t>
      </w:r>
      <w:r>
        <w:rPr>
          <w:spacing w:val="-1"/>
          <w:sz w:val="24"/>
          <w:szCs w:val="24"/>
        </w:rPr>
        <w:t xml:space="preserve"> </w:t>
      </w:r>
      <w:r>
        <w:rPr>
          <w:sz w:val="24"/>
          <w:szCs w:val="24"/>
        </w:rPr>
        <w:t>i</w:t>
      </w:r>
      <w:r>
        <w:rPr>
          <w:spacing w:val="1"/>
          <w:sz w:val="24"/>
          <w:szCs w:val="24"/>
        </w:rPr>
        <w:t>t</w:t>
      </w:r>
      <w:r>
        <w:rPr>
          <w:sz w:val="24"/>
          <w:szCs w:val="24"/>
        </w:rPr>
        <w:t xml:space="preserve">, </w:t>
      </w:r>
      <w:r>
        <w:rPr>
          <w:spacing w:val="-1"/>
          <w:sz w:val="24"/>
          <w:szCs w:val="24"/>
        </w:rPr>
        <w:t>a</w:t>
      </w:r>
      <w:r>
        <w:rPr>
          <w:sz w:val="24"/>
          <w:szCs w:val="24"/>
        </w:rPr>
        <w:t xml:space="preserve">nd </w:t>
      </w:r>
      <w:r>
        <w:rPr>
          <w:spacing w:val="1"/>
          <w:sz w:val="24"/>
          <w:szCs w:val="24"/>
        </w:rPr>
        <w:t>t</w:t>
      </w:r>
      <w:r>
        <w:rPr>
          <w:sz w:val="24"/>
          <w:szCs w:val="24"/>
        </w:rPr>
        <w:t>he</w:t>
      </w:r>
      <w:r>
        <w:rPr>
          <w:spacing w:val="1"/>
          <w:sz w:val="24"/>
          <w:szCs w:val="24"/>
        </w:rPr>
        <w:t xml:space="preserve"> </w:t>
      </w:r>
      <w:r>
        <w:rPr>
          <w:sz w:val="24"/>
          <w:szCs w:val="24"/>
        </w:rPr>
        <w:t>fi</w:t>
      </w:r>
      <w:r>
        <w:rPr>
          <w:spacing w:val="-1"/>
          <w:sz w:val="24"/>
          <w:szCs w:val="24"/>
        </w:rPr>
        <w:t>r</w:t>
      </w:r>
      <w:r>
        <w:rPr>
          <w:sz w:val="24"/>
          <w:szCs w:val="24"/>
        </w:rPr>
        <w:t>st and l</w:t>
      </w:r>
      <w:r>
        <w:rPr>
          <w:spacing w:val="-1"/>
          <w:sz w:val="24"/>
          <w:szCs w:val="24"/>
        </w:rPr>
        <w:t>a</w:t>
      </w:r>
      <w:r>
        <w:rPr>
          <w:sz w:val="24"/>
          <w:szCs w:val="24"/>
        </w:rPr>
        <w:t>st el</w:t>
      </w:r>
      <w:r>
        <w:rPr>
          <w:spacing w:val="-1"/>
          <w:sz w:val="24"/>
          <w:szCs w:val="24"/>
        </w:rPr>
        <w:t>e</w:t>
      </w:r>
      <w:r>
        <w:rPr>
          <w:sz w:val="24"/>
          <w:szCs w:val="24"/>
        </w:rPr>
        <w:t>ments of</w:t>
      </w:r>
      <w:r>
        <w:rPr>
          <w:spacing w:val="2"/>
          <w:sz w:val="24"/>
          <w:szCs w:val="24"/>
        </w:rPr>
        <w:t xml:space="preserve"> </w:t>
      </w:r>
      <w:r>
        <w:rPr>
          <w:spacing w:val="-1"/>
          <w:sz w:val="24"/>
          <w:szCs w:val="24"/>
        </w:rPr>
        <w:t>eac</w:t>
      </w:r>
      <w:r>
        <w:rPr>
          <w:sz w:val="24"/>
          <w:szCs w:val="24"/>
        </w:rPr>
        <w:t>h r</w:t>
      </w:r>
      <w:r>
        <w:rPr>
          <w:spacing w:val="1"/>
          <w:sz w:val="24"/>
          <w:szCs w:val="24"/>
        </w:rPr>
        <w:t>o</w:t>
      </w:r>
      <w:r>
        <w:rPr>
          <w:sz w:val="24"/>
          <w:szCs w:val="24"/>
        </w:rPr>
        <w:t>w a</w:t>
      </w:r>
      <w:r>
        <w:rPr>
          <w:spacing w:val="1"/>
          <w:sz w:val="24"/>
          <w:szCs w:val="24"/>
        </w:rPr>
        <w:t>r</w:t>
      </w:r>
      <w:r>
        <w:rPr>
          <w:sz w:val="24"/>
          <w:szCs w:val="24"/>
        </w:rPr>
        <w:t>e</w:t>
      </w:r>
      <w:r>
        <w:rPr>
          <w:spacing w:val="-1"/>
          <w:sz w:val="24"/>
          <w:szCs w:val="24"/>
        </w:rPr>
        <w:t xml:space="preserve"> a</w:t>
      </w:r>
      <w:r>
        <w:rPr>
          <w:sz w:val="24"/>
          <w:szCs w:val="24"/>
        </w:rPr>
        <w:t>l</w:t>
      </w:r>
      <w:r>
        <w:rPr>
          <w:spacing w:val="2"/>
          <w:sz w:val="24"/>
          <w:szCs w:val="24"/>
        </w:rPr>
        <w:t>w</w:t>
      </w:r>
      <w:r>
        <w:rPr>
          <w:spacing w:val="4"/>
          <w:sz w:val="24"/>
          <w:szCs w:val="24"/>
        </w:rPr>
        <w:t>a</w:t>
      </w:r>
      <w:r>
        <w:rPr>
          <w:spacing w:val="-7"/>
          <w:sz w:val="24"/>
          <w:szCs w:val="24"/>
        </w:rPr>
        <w:t>y</w:t>
      </w:r>
      <w:r>
        <w:rPr>
          <w:sz w:val="24"/>
          <w:szCs w:val="24"/>
        </w:rPr>
        <w:t xml:space="preserve">s </w:t>
      </w:r>
      <w:r>
        <w:rPr>
          <w:spacing w:val="1"/>
          <w:sz w:val="24"/>
          <w:szCs w:val="24"/>
        </w:rPr>
        <w:t>1</w:t>
      </w:r>
      <w:r>
        <w:rPr>
          <w:sz w:val="24"/>
          <w:szCs w:val="24"/>
        </w:rPr>
        <w:t>.</w:t>
      </w:r>
    </w:p>
    <w:p w14:paraId="2ED82E26" w14:textId="77777777" w:rsidR="006C00BF" w:rsidRDefault="006C00BF">
      <w:pPr>
        <w:spacing w:before="8" w:line="160" w:lineRule="exact"/>
        <w:rPr>
          <w:sz w:val="16"/>
          <w:szCs w:val="16"/>
        </w:rPr>
      </w:pPr>
    </w:p>
    <w:p w14:paraId="366F294B" w14:textId="77777777" w:rsidR="006C00BF" w:rsidRDefault="00000000">
      <w:pPr>
        <w:ind w:left="100"/>
        <w:rPr>
          <w:sz w:val="24"/>
          <w:szCs w:val="24"/>
        </w:rPr>
      </w:pPr>
      <w:r>
        <w:rPr>
          <w:b/>
          <w:sz w:val="24"/>
          <w:szCs w:val="24"/>
        </w:rPr>
        <w:t>Exa</w:t>
      </w:r>
      <w:r>
        <w:rPr>
          <w:b/>
          <w:spacing w:val="-3"/>
          <w:sz w:val="24"/>
          <w:szCs w:val="24"/>
        </w:rPr>
        <w:t>m</w:t>
      </w:r>
      <w:r>
        <w:rPr>
          <w:b/>
          <w:spacing w:val="1"/>
          <w:sz w:val="24"/>
          <w:szCs w:val="24"/>
        </w:rPr>
        <w:t>p</w:t>
      </w:r>
      <w:r>
        <w:rPr>
          <w:b/>
          <w:sz w:val="24"/>
          <w:szCs w:val="24"/>
        </w:rPr>
        <w:t>les:</w:t>
      </w:r>
    </w:p>
    <w:p w14:paraId="618FF2A4" w14:textId="77777777" w:rsidR="006C00BF" w:rsidRDefault="006C00BF">
      <w:pPr>
        <w:spacing w:line="200" w:lineRule="exact"/>
      </w:pPr>
    </w:p>
    <w:p w14:paraId="6A5C79F5" w14:textId="77777777" w:rsidR="006C00BF" w:rsidRDefault="006C00BF">
      <w:pPr>
        <w:spacing w:line="200" w:lineRule="exact"/>
      </w:pPr>
    </w:p>
    <w:p w14:paraId="78BF99EC" w14:textId="77777777" w:rsidR="006C00BF" w:rsidRDefault="006C00BF">
      <w:pPr>
        <w:spacing w:line="200" w:lineRule="exact"/>
      </w:pPr>
    </w:p>
    <w:p w14:paraId="6980DE7B" w14:textId="77777777" w:rsidR="006C00BF" w:rsidRDefault="006C00BF">
      <w:pPr>
        <w:spacing w:line="200" w:lineRule="exact"/>
      </w:pPr>
    </w:p>
    <w:p w14:paraId="0FE3F652" w14:textId="77777777" w:rsidR="006C00BF" w:rsidRDefault="006C00BF">
      <w:pPr>
        <w:spacing w:line="200" w:lineRule="exact"/>
      </w:pPr>
    </w:p>
    <w:p w14:paraId="376D4EE7" w14:textId="77777777" w:rsidR="006C00BF" w:rsidRDefault="006C00BF">
      <w:pPr>
        <w:spacing w:before="7" w:line="200" w:lineRule="exact"/>
      </w:pPr>
    </w:p>
    <w:p w14:paraId="7778C6B6" w14:textId="77777777" w:rsidR="006C00BF" w:rsidRDefault="00000000">
      <w:pPr>
        <w:ind w:left="100"/>
      </w:pPr>
      <w:r>
        <w:pict w14:anchorId="3FF34522">
          <v:shape id="_x0000_s2051" type="#_x0000_t75" style="position:absolute;left:0;text-align:left;margin-left:328.55pt;margin-top:600pt;width:184.45pt;height:143.3pt;z-index:-251657216;mso-position-horizontal-relative:page;mso-position-vertical-relative:page">
            <v:imagedata r:id="rId14" o:title=""/>
            <w10:wrap anchorx="page" anchory="page"/>
          </v:shape>
        </w:pict>
      </w:r>
      <w:r w:rsidR="00CC649F">
        <w:pict w14:anchorId="72AFFC98">
          <v:shape id="_x0000_i1026" type="#_x0000_t75" style="width:183pt;height:81.6pt">
            <v:imagedata r:id="rId15" o:title=""/>
          </v:shape>
        </w:pict>
      </w:r>
    </w:p>
    <w:p w14:paraId="23797279" w14:textId="77777777" w:rsidR="006C00BF" w:rsidRDefault="006C00BF">
      <w:pPr>
        <w:spacing w:line="280" w:lineRule="exact"/>
        <w:rPr>
          <w:sz w:val="28"/>
          <w:szCs w:val="28"/>
        </w:rPr>
        <w:sectPr w:rsidR="006C00BF">
          <w:headerReference w:type="default" r:id="rId16"/>
          <w:pgSz w:w="12240" w:h="15840"/>
          <w:pgMar w:top="1700" w:right="1600" w:bottom="280" w:left="1340" w:header="1463" w:footer="0" w:gutter="0"/>
          <w:cols w:space="720"/>
        </w:sectPr>
      </w:pPr>
    </w:p>
    <w:p w14:paraId="18D7428C" w14:textId="77777777" w:rsidR="006C00BF" w:rsidRDefault="006C00BF">
      <w:pPr>
        <w:spacing w:before="18" w:line="220" w:lineRule="exact"/>
        <w:rPr>
          <w:sz w:val="22"/>
          <w:szCs w:val="22"/>
        </w:rPr>
      </w:pPr>
    </w:p>
    <w:p w14:paraId="1520C15D" w14:textId="504C3B19" w:rsidR="006C00BF" w:rsidRDefault="00000000">
      <w:pPr>
        <w:spacing w:before="24"/>
        <w:ind w:left="100"/>
        <w:rPr>
          <w:sz w:val="28"/>
          <w:szCs w:val="28"/>
        </w:rPr>
      </w:pPr>
      <w:r>
        <w:rPr>
          <w:b/>
          <w:spacing w:val="-1"/>
          <w:sz w:val="28"/>
          <w:szCs w:val="28"/>
        </w:rPr>
        <w:t>P</w:t>
      </w:r>
      <w:r>
        <w:rPr>
          <w:b/>
          <w:sz w:val="28"/>
          <w:szCs w:val="28"/>
        </w:rPr>
        <w:t>r</w:t>
      </w:r>
      <w:r>
        <w:rPr>
          <w:b/>
          <w:spacing w:val="1"/>
          <w:sz w:val="28"/>
          <w:szCs w:val="28"/>
        </w:rPr>
        <w:t>o</w:t>
      </w:r>
      <w:r>
        <w:rPr>
          <w:b/>
          <w:sz w:val="28"/>
          <w:szCs w:val="28"/>
        </w:rPr>
        <w:t>b</w:t>
      </w:r>
      <w:r>
        <w:rPr>
          <w:b/>
          <w:spacing w:val="-1"/>
          <w:sz w:val="28"/>
          <w:szCs w:val="28"/>
        </w:rPr>
        <w:t>l</w:t>
      </w:r>
      <w:r>
        <w:rPr>
          <w:b/>
          <w:sz w:val="28"/>
          <w:szCs w:val="28"/>
        </w:rPr>
        <w:t>em</w:t>
      </w:r>
      <w:r>
        <w:rPr>
          <w:b/>
          <w:spacing w:val="-4"/>
          <w:sz w:val="28"/>
          <w:szCs w:val="28"/>
        </w:rPr>
        <w:t xml:space="preserve"> </w:t>
      </w:r>
      <w:r w:rsidR="00CB6657">
        <w:rPr>
          <w:b/>
          <w:spacing w:val="1"/>
          <w:sz w:val="28"/>
          <w:szCs w:val="28"/>
        </w:rPr>
        <w:t>5</w:t>
      </w:r>
      <w:r>
        <w:rPr>
          <w:b/>
          <w:sz w:val="28"/>
          <w:szCs w:val="28"/>
        </w:rPr>
        <w:t>:</w:t>
      </w:r>
    </w:p>
    <w:p w14:paraId="24A6D1B9" w14:textId="77777777" w:rsidR="006C00BF" w:rsidRDefault="006C00BF">
      <w:pPr>
        <w:spacing w:before="6" w:line="180" w:lineRule="exact"/>
        <w:rPr>
          <w:sz w:val="18"/>
          <w:szCs w:val="18"/>
        </w:rPr>
      </w:pPr>
    </w:p>
    <w:p w14:paraId="3682BBD4" w14:textId="77777777" w:rsidR="00CC649F" w:rsidRDefault="00CC649F" w:rsidP="00CC649F">
      <w:pPr>
        <w:pStyle w:val="ListParagraph"/>
        <w:numPr>
          <w:ilvl w:val="0"/>
          <w:numId w:val="6"/>
        </w:numPr>
        <w:tabs>
          <w:tab w:val="left" w:pos="939"/>
        </w:tabs>
        <w:spacing w:before="183"/>
        <w:ind w:left="939" w:hanging="359"/>
        <w:rPr>
          <w:sz w:val="24"/>
        </w:rPr>
      </w:pPr>
      <w:r>
        <w:rPr>
          <w:sz w:val="24"/>
        </w:rPr>
        <w:t>Declare</w:t>
      </w:r>
      <w:r>
        <w:rPr>
          <w:spacing w:val="-2"/>
          <w:sz w:val="24"/>
        </w:rPr>
        <w:t xml:space="preserve"> </w:t>
      </w:r>
      <w:r>
        <w:rPr>
          <w:sz w:val="24"/>
        </w:rPr>
        <w:t>a</w:t>
      </w:r>
      <w:r>
        <w:rPr>
          <w:spacing w:val="-1"/>
          <w:sz w:val="24"/>
        </w:rPr>
        <w:t xml:space="preserve"> </w:t>
      </w:r>
      <w:r>
        <w:rPr>
          <w:sz w:val="24"/>
        </w:rPr>
        <w:t>structure</w:t>
      </w:r>
      <w:r>
        <w:rPr>
          <w:spacing w:val="-2"/>
          <w:sz w:val="24"/>
        </w:rPr>
        <w:t xml:space="preserve"> </w:t>
      </w:r>
      <w:r>
        <w:rPr>
          <w:sz w:val="24"/>
        </w:rPr>
        <w:t>named Date</w:t>
      </w:r>
      <w:r>
        <w:rPr>
          <w:spacing w:val="-1"/>
          <w:sz w:val="24"/>
        </w:rPr>
        <w:t xml:space="preserve"> </w:t>
      </w:r>
      <w:r>
        <w:rPr>
          <w:sz w:val="24"/>
        </w:rPr>
        <w:t>with the following</w:t>
      </w:r>
      <w:r>
        <w:rPr>
          <w:spacing w:val="-3"/>
          <w:sz w:val="24"/>
        </w:rPr>
        <w:t xml:space="preserve"> </w:t>
      </w:r>
      <w:r>
        <w:rPr>
          <w:sz w:val="24"/>
        </w:rPr>
        <w:t>data</w:t>
      </w:r>
      <w:r>
        <w:rPr>
          <w:spacing w:val="-1"/>
          <w:sz w:val="24"/>
        </w:rPr>
        <w:t xml:space="preserve"> </w:t>
      </w:r>
      <w:r>
        <w:rPr>
          <w:spacing w:val="-2"/>
          <w:sz w:val="24"/>
        </w:rPr>
        <w:t>members:</w:t>
      </w:r>
    </w:p>
    <w:p w14:paraId="506C9233" w14:textId="77777777" w:rsidR="00CC649F" w:rsidRDefault="00CC649F" w:rsidP="00CC649F">
      <w:pPr>
        <w:pStyle w:val="ListParagraph"/>
        <w:numPr>
          <w:ilvl w:val="1"/>
          <w:numId w:val="6"/>
        </w:numPr>
        <w:tabs>
          <w:tab w:val="left" w:pos="1300"/>
        </w:tabs>
        <w:spacing w:before="21"/>
        <w:rPr>
          <w:sz w:val="24"/>
        </w:rPr>
      </w:pPr>
      <w:r>
        <w:rPr>
          <w:sz w:val="24"/>
        </w:rPr>
        <w:t>day</w:t>
      </w:r>
      <w:r>
        <w:rPr>
          <w:spacing w:val="-5"/>
          <w:sz w:val="24"/>
        </w:rPr>
        <w:t xml:space="preserve"> </w:t>
      </w:r>
      <w:r>
        <w:rPr>
          <w:sz w:val="24"/>
        </w:rPr>
        <w:t xml:space="preserve">of type </w:t>
      </w:r>
      <w:r>
        <w:rPr>
          <w:spacing w:val="-5"/>
          <w:sz w:val="24"/>
        </w:rPr>
        <w:t>int</w:t>
      </w:r>
    </w:p>
    <w:p w14:paraId="703194BA" w14:textId="77777777" w:rsidR="00CC649F" w:rsidRDefault="00CC649F" w:rsidP="00CC649F">
      <w:pPr>
        <w:pStyle w:val="ListParagraph"/>
        <w:numPr>
          <w:ilvl w:val="1"/>
          <w:numId w:val="6"/>
        </w:numPr>
        <w:tabs>
          <w:tab w:val="left" w:pos="1300"/>
        </w:tabs>
        <w:spacing w:before="24"/>
        <w:rPr>
          <w:sz w:val="24"/>
        </w:rPr>
      </w:pPr>
      <w:r>
        <w:rPr>
          <w:sz w:val="24"/>
        </w:rPr>
        <w:t>month</w:t>
      </w:r>
      <w:r>
        <w:rPr>
          <w:spacing w:val="-2"/>
          <w:sz w:val="24"/>
        </w:rPr>
        <w:t xml:space="preserve"> </w:t>
      </w:r>
      <w:r>
        <w:rPr>
          <w:sz w:val="24"/>
        </w:rPr>
        <w:t>of</w:t>
      </w:r>
      <w:r>
        <w:rPr>
          <w:spacing w:val="-1"/>
          <w:sz w:val="24"/>
        </w:rPr>
        <w:t xml:space="preserve"> </w:t>
      </w:r>
      <w:r>
        <w:rPr>
          <w:sz w:val="24"/>
        </w:rPr>
        <w:t>type</w:t>
      </w:r>
      <w:r>
        <w:rPr>
          <w:spacing w:val="-2"/>
          <w:sz w:val="24"/>
        </w:rPr>
        <w:t xml:space="preserve"> </w:t>
      </w:r>
      <w:r>
        <w:rPr>
          <w:spacing w:val="-5"/>
          <w:sz w:val="24"/>
        </w:rPr>
        <w:t>int</w:t>
      </w:r>
    </w:p>
    <w:p w14:paraId="39239A7B" w14:textId="77777777" w:rsidR="00CC649F" w:rsidRDefault="00CC649F" w:rsidP="00CC649F">
      <w:pPr>
        <w:pStyle w:val="ListParagraph"/>
        <w:numPr>
          <w:ilvl w:val="1"/>
          <w:numId w:val="6"/>
        </w:numPr>
        <w:tabs>
          <w:tab w:val="left" w:pos="1300"/>
        </w:tabs>
        <w:spacing w:before="21"/>
        <w:rPr>
          <w:sz w:val="24"/>
        </w:rPr>
      </w:pPr>
      <w:r>
        <w:rPr>
          <w:sz w:val="24"/>
        </w:rPr>
        <w:t>year</w:t>
      </w:r>
      <w:r>
        <w:rPr>
          <w:spacing w:val="-1"/>
          <w:sz w:val="24"/>
        </w:rPr>
        <w:t xml:space="preserve"> </w:t>
      </w:r>
      <w:r>
        <w:rPr>
          <w:sz w:val="24"/>
        </w:rPr>
        <w:t>of</w:t>
      </w:r>
      <w:r>
        <w:rPr>
          <w:spacing w:val="-2"/>
          <w:sz w:val="24"/>
        </w:rPr>
        <w:t xml:space="preserve"> </w:t>
      </w:r>
      <w:r>
        <w:rPr>
          <w:sz w:val="24"/>
        </w:rPr>
        <w:t>type</w:t>
      </w:r>
      <w:r>
        <w:rPr>
          <w:spacing w:val="-1"/>
          <w:sz w:val="24"/>
        </w:rPr>
        <w:t xml:space="preserve"> </w:t>
      </w:r>
      <w:r>
        <w:rPr>
          <w:spacing w:val="-5"/>
          <w:sz w:val="24"/>
        </w:rPr>
        <w:t>int</w:t>
      </w:r>
    </w:p>
    <w:p w14:paraId="25EA44B7" w14:textId="77777777" w:rsidR="00CC649F" w:rsidRDefault="00CC649F" w:rsidP="00CC649F">
      <w:pPr>
        <w:pStyle w:val="BodyText"/>
        <w:spacing w:before="43"/>
      </w:pPr>
    </w:p>
    <w:p w14:paraId="275AE6C4" w14:textId="77777777" w:rsidR="00CC649F" w:rsidRDefault="00CC649F" w:rsidP="00CC649F">
      <w:pPr>
        <w:pStyle w:val="ListParagraph"/>
        <w:numPr>
          <w:ilvl w:val="0"/>
          <w:numId w:val="6"/>
        </w:numPr>
        <w:tabs>
          <w:tab w:val="left" w:pos="939"/>
        </w:tabs>
        <w:ind w:left="939" w:hanging="359"/>
        <w:rPr>
          <w:sz w:val="24"/>
        </w:rPr>
      </w:pPr>
      <w:r>
        <w:rPr>
          <w:sz w:val="24"/>
        </w:rPr>
        <w:t>Write</w:t>
      </w:r>
      <w:r>
        <w:rPr>
          <w:spacing w:val="-4"/>
          <w:sz w:val="24"/>
        </w:rPr>
        <w:t xml:space="preserve"> </w:t>
      </w:r>
      <w:r>
        <w:rPr>
          <w:sz w:val="24"/>
        </w:rPr>
        <w:t>a</w:t>
      </w:r>
      <w:r>
        <w:rPr>
          <w:spacing w:val="-2"/>
          <w:sz w:val="24"/>
        </w:rPr>
        <w:t xml:space="preserve"> </w:t>
      </w:r>
      <w:r>
        <w:rPr>
          <w:sz w:val="24"/>
        </w:rPr>
        <w:t>member</w:t>
      </w:r>
      <w:r>
        <w:rPr>
          <w:spacing w:val="-1"/>
          <w:sz w:val="24"/>
        </w:rPr>
        <w:t xml:space="preserve"> </w:t>
      </w:r>
      <w:r>
        <w:rPr>
          <w:sz w:val="24"/>
        </w:rPr>
        <w:t>function</w:t>
      </w:r>
      <w:r>
        <w:rPr>
          <w:spacing w:val="1"/>
          <w:sz w:val="24"/>
        </w:rPr>
        <w:t xml:space="preserve"> </w:t>
      </w:r>
      <w:r>
        <w:rPr>
          <w:sz w:val="24"/>
        </w:rPr>
        <w:t>named</w:t>
      </w:r>
      <w:r>
        <w:rPr>
          <w:spacing w:val="-1"/>
          <w:sz w:val="24"/>
        </w:rPr>
        <w:t xml:space="preserve"> </w:t>
      </w:r>
      <w:r>
        <w:rPr>
          <w:sz w:val="24"/>
        </w:rPr>
        <w:t>daysBetween</w:t>
      </w:r>
      <w:r>
        <w:rPr>
          <w:spacing w:val="-1"/>
          <w:sz w:val="24"/>
        </w:rPr>
        <w:t xml:space="preserve"> </w:t>
      </w:r>
      <w:r>
        <w:rPr>
          <w:sz w:val="24"/>
        </w:rPr>
        <w:t>that</w:t>
      </w:r>
      <w:r>
        <w:rPr>
          <w:spacing w:val="-1"/>
          <w:sz w:val="24"/>
        </w:rPr>
        <w:t xml:space="preserve"> </w:t>
      </w:r>
      <w:r>
        <w:rPr>
          <w:sz w:val="24"/>
        </w:rPr>
        <w:t>takes</w:t>
      </w:r>
      <w:r>
        <w:rPr>
          <w:spacing w:val="-1"/>
          <w:sz w:val="24"/>
        </w:rPr>
        <w:t xml:space="preserve"> </w:t>
      </w:r>
      <w:r>
        <w:rPr>
          <w:sz w:val="24"/>
        </w:rPr>
        <w:t>two</w:t>
      </w:r>
      <w:r>
        <w:rPr>
          <w:spacing w:val="-1"/>
          <w:sz w:val="24"/>
        </w:rPr>
        <w:t xml:space="preserve"> </w:t>
      </w:r>
      <w:r>
        <w:rPr>
          <w:sz w:val="24"/>
        </w:rPr>
        <w:t>Date</w:t>
      </w:r>
      <w:r>
        <w:rPr>
          <w:spacing w:val="-1"/>
          <w:sz w:val="24"/>
        </w:rPr>
        <w:t xml:space="preserve"> </w:t>
      </w:r>
      <w:r>
        <w:rPr>
          <w:spacing w:val="-2"/>
          <w:sz w:val="24"/>
        </w:rPr>
        <w:t>objects:</w:t>
      </w:r>
    </w:p>
    <w:p w14:paraId="6553AF37" w14:textId="77777777" w:rsidR="00CC649F" w:rsidRDefault="00CC649F" w:rsidP="00CC649F">
      <w:pPr>
        <w:pStyle w:val="BodyText"/>
        <w:spacing w:before="22" w:line="256" w:lineRule="auto"/>
        <w:ind w:left="940" w:right="117"/>
      </w:pPr>
      <w:r>
        <w:t>Both</w:t>
      </w:r>
      <w:r>
        <w:rPr>
          <w:spacing w:val="-3"/>
        </w:rPr>
        <w:t xml:space="preserve"> </w:t>
      </w:r>
      <w:r>
        <w:t>parameters</w:t>
      </w:r>
      <w:r>
        <w:rPr>
          <w:spacing w:val="-3"/>
        </w:rPr>
        <w:t xml:space="preserve"> </w:t>
      </w:r>
      <w:r>
        <w:t>passed</w:t>
      </w:r>
      <w:r>
        <w:rPr>
          <w:spacing w:val="-2"/>
        </w:rPr>
        <w:t xml:space="preserve"> </w:t>
      </w:r>
      <w:r>
        <w:t>by</w:t>
      </w:r>
      <w:r>
        <w:rPr>
          <w:spacing w:val="-8"/>
        </w:rPr>
        <w:t xml:space="preserve"> </w:t>
      </w:r>
      <w:r>
        <w:t>value</w:t>
      </w:r>
      <w:r>
        <w:rPr>
          <w:spacing w:val="-2"/>
        </w:rPr>
        <w:t xml:space="preserve"> </w:t>
      </w:r>
      <w:r>
        <w:t>and</w:t>
      </w:r>
      <w:r>
        <w:rPr>
          <w:spacing w:val="-3"/>
        </w:rPr>
        <w:t xml:space="preserve"> </w:t>
      </w:r>
      <w:r>
        <w:t>returns</w:t>
      </w:r>
      <w:r>
        <w:rPr>
          <w:spacing w:val="-3"/>
        </w:rPr>
        <w:t xml:space="preserve"> </w:t>
      </w:r>
      <w:r>
        <w:t>the</w:t>
      </w:r>
      <w:r>
        <w:rPr>
          <w:spacing w:val="-2"/>
        </w:rPr>
        <w:t xml:space="preserve"> </w:t>
      </w:r>
      <w:r>
        <w:t>number</w:t>
      </w:r>
      <w:r>
        <w:rPr>
          <w:spacing w:val="-5"/>
        </w:rPr>
        <w:t xml:space="preserve"> </w:t>
      </w:r>
      <w:r>
        <w:t>of</w:t>
      </w:r>
      <w:r>
        <w:rPr>
          <w:spacing w:val="-3"/>
        </w:rPr>
        <w:t xml:space="preserve"> </w:t>
      </w:r>
      <w:r>
        <w:t>days</w:t>
      </w:r>
      <w:r>
        <w:rPr>
          <w:spacing w:val="-3"/>
        </w:rPr>
        <w:t xml:space="preserve"> </w:t>
      </w:r>
      <w:r>
        <w:t>between</w:t>
      </w:r>
      <w:r>
        <w:rPr>
          <w:spacing w:val="-1"/>
        </w:rPr>
        <w:t xml:space="preserve"> </w:t>
      </w:r>
      <w:r>
        <w:t>these</w:t>
      </w:r>
      <w:r>
        <w:rPr>
          <w:spacing w:val="-5"/>
        </w:rPr>
        <w:t xml:space="preserve"> </w:t>
      </w:r>
      <w:r>
        <w:t>two</w:t>
      </w:r>
      <w:r>
        <w:rPr>
          <w:spacing w:val="-3"/>
        </w:rPr>
        <w:t xml:space="preserve"> </w:t>
      </w:r>
      <w:r>
        <w:t>dates (the exact calculation can be simplified or a more accurate approach can be used; the focus is on handling the function parameters).</w:t>
      </w:r>
    </w:p>
    <w:p w14:paraId="5675ABCB" w14:textId="77777777" w:rsidR="00CC649F" w:rsidRDefault="00CC649F" w:rsidP="00CC649F">
      <w:pPr>
        <w:spacing w:before="166"/>
        <w:ind w:left="940"/>
        <w:rPr>
          <w:sz w:val="24"/>
        </w:rPr>
      </w:pPr>
      <w:r>
        <w:rPr>
          <w:b/>
          <w:sz w:val="24"/>
        </w:rPr>
        <w:t>Prototype:</w:t>
      </w:r>
      <w:r>
        <w:rPr>
          <w:b/>
          <w:spacing w:val="-5"/>
          <w:sz w:val="24"/>
        </w:rPr>
        <w:t xml:space="preserve"> </w:t>
      </w:r>
      <w:r>
        <w:rPr>
          <w:sz w:val="24"/>
        </w:rPr>
        <w:t>int</w:t>
      </w:r>
      <w:r>
        <w:rPr>
          <w:spacing w:val="-1"/>
          <w:sz w:val="24"/>
        </w:rPr>
        <w:t xml:space="preserve"> </w:t>
      </w:r>
      <w:r>
        <w:rPr>
          <w:sz w:val="24"/>
        </w:rPr>
        <w:t>daysBetween(Date</w:t>
      </w:r>
      <w:r>
        <w:rPr>
          <w:spacing w:val="-2"/>
          <w:sz w:val="24"/>
        </w:rPr>
        <w:t xml:space="preserve"> </w:t>
      </w:r>
      <w:r>
        <w:rPr>
          <w:sz w:val="24"/>
        </w:rPr>
        <w:t>d1,</w:t>
      </w:r>
      <w:r>
        <w:rPr>
          <w:spacing w:val="-2"/>
          <w:sz w:val="24"/>
        </w:rPr>
        <w:t xml:space="preserve"> </w:t>
      </w:r>
      <w:r>
        <w:rPr>
          <w:sz w:val="24"/>
        </w:rPr>
        <w:t>Date</w:t>
      </w:r>
      <w:r>
        <w:rPr>
          <w:spacing w:val="-2"/>
          <w:sz w:val="24"/>
        </w:rPr>
        <w:t xml:space="preserve"> </w:t>
      </w:r>
      <w:r>
        <w:rPr>
          <w:spacing w:val="-4"/>
          <w:sz w:val="24"/>
        </w:rPr>
        <w:t>d2);</w:t>
      </w:r>
    </w:p>
    <w:p w14:paraId="7B4C6A47" w14:textId="77777777" w:rsidR="00CC649F" w:rsidRDefault="00CC649F" w:rsidP="00CC649F">
      <w:pPr>
        <w:pStyle w:val="ListParagraph"/>
        <w:numPr>
          <w:ilvl w:val="0"/>
          <w:numId w:val="6"/>
        </w:numPr>
        <w:tabs>
          <w:tab w:val="left" w:pos="940"/>
        </w:tabs>
        <w:spacing w:before="185" w:line="256" w:lineRule="auto"/>
        <w:ind w:right="215"/>
        <w:rPr>
          <w:sz w:val="24"/>
        </w:rPr>
      </w:pPr>
      <w:r>
        <w:rPr>
          <w:sz w:val="24"/>
        </w:rPr>
        <w:t>Write</w:t>
      </w:r>
      <w:r>
        <w:rPr>
          <w:spacing w:val="-4"/>
          <w:sz w:val="24"/>
        </w:rPr>
        <w:t xml:space="preserve"> </w:t>
      </w:r>
      <w:r>
        <w:rPr>
          <w:sz w:val="24"/>
        </w:rPr>
        <w:t>a</w:t>
      </w:r>
      <w:r>
        <w:rPr>
          <w:spacing w:val="-4"/>
          <w:sz w:val="24"/>
        </w:rPr>
        <w:t xml:space="preserve"> </w:t>
      </w:r>
      <w:r>
        <w:rPr>
          <w:sz w:val="24"/>
        </w:rPr>
        <w:t>member</w:t>
      </w:r>
      <w:r>
        <w:rPr>
          <w:spacing w:val="-4"/>
          <w:sz w:val="24"/>
        </w:rPr>
        <w:t xml:space="preserve"> </w:t>
      </w:r>
      <w:r>
        <w:rPr>
          <w:sz w:val="24"/>
        </w:rPr>
        <w:t>function</w:t>
      </w:r>
      <w:r>
        <w:rPr>
          <w:spacing w:val="-2"/>
          <w:sz w:val="24"/>
        </w:rPr>
        <w:t xml:space="preserve"> </w:t>
      </w:r>
      <w:r>
        <w:rPr>
          <w:sz w:val="24"/>
        </w:rPr>
        <w:t>named</w:t>
      </w:r>
      <w:r>
        <w:rPr>
          <w:spacing w:val="-4"/>
          <w:sz w:val="24"/>
        </w:rPr>
        <w:t xml:space="preserve"> </w:t>
      </w:r>
      <w:r>
        <w:rPr>
          <w:sz w:val="24"/>
        </w:rPr>
        <w:t>incrementDate</w:t>
      </w:r>
      <w:r>
        <w:rPr>
          <w:spacing w:val="-4"/>
          <w:sz w:val="24"/>
        </w:rPr>
        <w:t xml:space="preserve"> </w:t>
      </w:r>
      <w:r>
        <w:rPr>
          <w:sz w:val="24"/>
        </w:rPr>
        <w:t>that</w:t>
      </w:r>
      <w:r>
        <w:rPr>
          <w:spacing w:val="-4"/>
          <w:sz w:val="24"/>
        </w:rPr>
        <w:t xml:space="preserve"> </w:t>
      </w:r>
      <w:r>
        <w:rPr>
          <w:sz w:val="24"/>
        </w:rPr>
        <w:t>takes</w:t>
      </w:r>
      <w:r>
        <w:rPr>
          <w:spacing w:val="-4"/>
          <w:sz w:val="24"/>
        </w:rPr>
        <w:t xml:space="preserve"> </w:t>
      </w:r>
      <w:r>
        <w:rPr>
          <w:sz w:val="24"/>
        </w:rPr>
        <w:t>a</w:t>
      </w:r>
      <w:r>
        <w:rPr>
          <w:spacing w:val="-4"/>
          <w:sz w:val="24"/>
        </w:rPr>
        <w:t xml:space="preserve"> </w:t>
      </w:r>
      <w:r>
        <w:rPr>
          <w:sz w:val="24"/>
        </w:rPr>
        <w:t>Date</w:t>
      </w:r>
      <w:r>
        <w:rPr>
          <w:spacing w:val="-4"/>
          <w:sz w:val="24"/>
        </w:rPr>
        <w:t xml:space="preserve"> </w:t>
      </w:r>
      <w:r>
        <w:rPr>
          <w:sz w:val="24"/>
        </w:rPr>
        <w:t>object</w:t>
      </w:r>
      <w:r>
        <w:rPr>
          <w:spacing w:val="-4"/>
          <w:sz w:val="24"/>
        </w:rPr>
        <w:t xml:space="preserve"> </w:t>
      </w:r>
      <w:r>
        <w:rPr>
          <w:sz w:val="24"/>
        </w:rPr>
        <w:t>by</w:t>
      </w:r>
      <w:r>
        <w:rPr>
          <w:spacing w:val="-6"/>
          <w:sz w:val="24"/>
        </w:rPr>
        <w:t xml:space="preserve"> </w:t>
      </w:r>
      <w:r>
        <w:rPr>
          <w:sz w:val="24"/>
        </w:rPr>
        <w:t>reference</w:t>
      </w:r>
      <w:r>
        <w:rPr>
          <w:spacing w:val="-4"/>
          <w:sz w:val="24"/>
        </w:rPr>
        <w:t xml:space="preserve"> </w:t>
      </w:r>
      <w:r>
        <w:rPr>
          <w:sz w:val="24"/>
        </w:rPr>
        <w:t>and increases the date by one day (handle incrementing the day, month, and possibly year if the day overflows, e.g., from Jan 31 to Feb 1).</w:t>
      </w:r>
    </w:p>
    <w:p w14:paraId="3D961656" w14:textId="77777777" w:rsidR="00CC649F" w:rsidRDefault="00CC649F" w:rsidP="00CC649F">
      <w:pPr>
        <w:spacing w:line="200" w:lineRule="exact"/>
      </w:pPr>
      <w:r>
        <w:rPr>
          <w:b/>
          <w:sz w:val="24"/>
        </w:rPr>
        <w:t>Prototype:</w:t>
      </w:r>
      <w:r>
        <w:rPr>
          <w:b/>
          <w:spacing w:val="-4"/>
          <w:sz w:val="24"/>
        </w:rPr>
        <w:t xml:space="preserve"> </w:t>
      </w:r>
      <w:r>
        <w:rPr>
          <w:sz w:val="24"/>
        </w:rPr>
        <w:t>void</w:t>
      </w:r>
      <w:r>
        <w:rPr>
          <w:spacing w:val="-3"/>
          <w:sz w:val="24"/>
        </w:rPr>
        <w:t xml:space="preserve"> </w:t>
      </w:r>
      <w:r>
        <w:rPr>
          <w:sz w:val="24"/>
        </w:rPr>
        <w:t>incrementDate(Date</w:t>
      </w:r>
      <w:r>
        <w:rPr>
          <w:spacing w:val="-3"/>
          <w:sz w:val="24"/>
        </w:rPr>
        <w:t xml:space="preserve"> </w:t>
      </w:r>
      <w:r>
        <w:rPr>
          <w:spacing w:val="-4"/>
          <w:sz w:val="24"/>
        </w:rPr>
        <w:t>&amp;d);</w:t>
      </w:r>
    </w:p>
    <w:p w14:paraId="41E3B47D" w14:textId="77777777" w:rsidR="00CC649F" w:rsidRDefault="00CC649F" w:rsidP="00CC649F">
      <w:pPr>
        <w:spacing w:line="200" w:lineRule="exact"/>
      </w:pPr>
    </w:p>
    <w:p w14:paraId="578FF1AE" w14:textId="77777777" w:rsidR="00CC649F" w:rsidRDefault="00CC649F" w:rsidP="00CC649F">
      <w:pPr>
        <w:spacing w:line="200" w:lineRule="exact"/>
      </w:pPr>
    </w:p>
    <w:p w14:paraId="6AED5DDE" w14:textId="77777777" w:rsidR="006C00BF" w:rsidRDefault="006C00BF" w:rsidP="00CC649F">
      <w:pPr>
        <w:spacing w:line="257" w:lineRule="auto"/>
        <w:ind w:left="100" w:right="151"/>
      </w:pPr>
    </w:p>
    <w:sectPr w:rsidR="006C00BF" w:rsidSect="00CC649F">
      <w:headerReference w:type="default" r:id="rId17"/>
      <w:pgSz w:w="12240" w:h="15840"/>
      <w:pgMar w:top="1480" w:right="1380" w:bottom="280" w:left="13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22156" w14:textId="77777777" w:rsidR="00A75101" w:rsidRDefault="00A75101">
      <w:r>
        <w:separator/>
      </w:r>
    </w:p>
  </w:endnote>
  <w:endnote w:type="continuationSeparator" w:id="0">
    <w:p w14:paraId="346ABD55" w14:textId="77777777" w:rsidR="00A75101" w:rsidRDefault="00A751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AE49E" w14:textId="77777777" w:rsidR="00A75101" w:rsidRDefault="00A75101">
      <w:r>
        <w:separator/>
      </w:r>
    </w:p>
  </w:footnote>
  <w:footnote w:type="continuationSeparator" w:id="0">
    <w:p w14:paraId="773FF878" w14:textId="77777777" w:rsidR="00A75101" w:rsidRDefault="00A751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74FFE" w14:textId="77777777" w:rsidR="006C00BF" w:rsidRDefault="00000000">
    <w:pPr>
      <w:spacing w:line="200" w:lineRule="exact"/>
    </w:pPr>
    <w:r>
      <w:pict w14:anchorId="76E0A7A1">
        <v:shapetype id="_x0000_t202" coordsize="21600,21600" o:spt="202" path="m,l,21600r21600,l21600,xe">
          <v:stroke joinstyle="miter"/>
          <v:path gradientshapeok="t" o:connecttype="rect"/>
        </v:shapetype>
        <v:shape id="_x0000_s1026" type="#_x0000_t202" style="position:absolute;margin-left:71pt;margin-top:72.15pt;width:378.1pt;height:14pt;z-index:-251658752;mso-position-horizontal-relative:page;mso-position-vertical-relative:page" filled="f" stroked="f">
          <v:textbox inset="0,0,0,0">
            <w:txbxContent>
              <w:p w14:paraId="4503B7C5" w14:textId="77777777" w:rsidR="006C00BF" w:rsidRDefault="00000000">
                <w:pPr>
                  <w:spacing w:line="260" w:lineRule="exact"/>
                  <w:ind w:left="20" w:right="-36"/>
                  <w:rPr>
                    <w:sz w:val="24"/>
                    <w:szCs w:val="24"/>
                  </w:rPr>
                </w:pPr>
                <w:r>
                  <w:rPr>
                    <w:b/>
                    <w:spacing w:val="-3"/>
                    <w:sz w:val="24"/>
                    <w:szCs w:val="24"/>
                  </w:rPr>
                  <w:t>P</w:t>
                </w:r>
                <w:r>
                  <w:rPr>
                    <w:b/>
                    <w:spacing w:val="-1"/>
                    <w:sz w:val="24"/>
                    <w:szCs w:val="24"/>
                  </w:rPr>
                  <w:t>r</w:t>
                </w:r>
                <w:r>
                  <w:rPr>
                    <w:b/>
                    <w:spacing w:val="2"/>
                    <w:sz w:val="24"/>
                    <w:szCs w:val="24"/>
                  </w:rPr>
                  <w:t>o</w:t>
                </w:r>
                <w:r>
                  <w:rPr>
                    <w:b/>
                    <w:sz w:val="24"/>
                    <w:szCs w:val="24"/>
                  </w:rPr>
                  <w:t>to</w:t>
                </w:r>
                <w:r>
                  <w:rPr>
                    <w:b/>
                    <w:spacing w:val="-1"/>
                    <w:sz w:val="24"/>
                    <w:szCs w:val="24"/>
                  </w:rPr>
                  <w:t>t</w:t>
                </w:r>
                <w:r>
                  <w:rPr>
                    <w:b/>
                    <w:sz w:val="24"/>
                    <w:szCs w:val="24"/>
                  </w:rPr>
                  <w:t>y</w:t>
                </w:r>
                <w:r>
                  <w:rPr>
                    <w:b/>
                    <w:spacing w:val="1"/>
                    <w:sz w:val="24"/>
                    <w:szCs w:val="24"/>
                  </w:rPr>
                  <w:t>p</w:t>
                </w:r>
                <w:r>
                  <w:rPr>
                    <w:b/>
                    <w:sz w:val="24"/>
                    <w:szCs w:val="24"/>
                  </w:rPr>
                  <w:t>e</w:t>
                </w:r>
                <w:r>
                  <w:rPr>
                    <w:b/>
                    <w:spacing w:val="-1"/>
                    <w:sz w:val="24"/>
                    <w:szCs w:val="24"/>
                  </w:rPr>
                  <w:t xml:space="preserve"> </w:t>
                </w:r>
                <w:r>
                  <w:rPr>
                    <w:b/>
                    <w:sz w:val="24"/>
                    <w:szCs w:val="24"/>
                  </w:rPr>
                  <w:t>of</w:t>
                </w:r>
                <w:r>
                  <w:rPr>
                    <w:b/>
                    <w:spacing w:val="4"/>
                    <w:sz w:val="24"/>
                    <w:szCs w:val="24"/>
                  </w:rPr>
                  <w:t xml:space="preserve"> </w:t>
                </w:r>
                <w:r>
                  <w:rPr>
                    <w:b/>
                    <w:spacing w:val="-3"/>
                    <w:sz w:val="24"/>
                    <w:szCs w:val="24"/>
                  </w:rPr>
                  <w:t>F</w:t>
                </w:r>
                <w:r>
                  <w:rPr>
                    <w:b/>
                    <w:spacing w:val="1"/>
                    <w:sz w:val="24"/>
                    <w:szCs w:val="24"/>
                  </w:rPr>
                  <w:t>un</w:t>
                </w:r>
                <w:r>
                  <w:rPr>
                    <w:b/>
                    <w:spacing w:val="-1"/>
                    <w:sz w:val="24"/>
                    <w:szCs w:val="24"/>
                  </w:rPr>
                  <w:t>c</w:t>
                </w:r>
                <w:r>
                  <w:rPr>
                    <w:b/>
                    <w:sz w:val="24"/>
                    <w:szCs w:val="24"/>
                  </w:rPr>
                  <w:t>tion:</w:t>
                </w:r>
                <w:r>
                  <w:rPr>
                    <w:b/>
                    <w:spacing w:val="1"/>
                    <w:sz w:val="24"/>
                    <w:szCs w:val="24"/>
                  </w:rPr>
                  <w:t xml:space="preserve"> </w:t>
                </w:r>
                <w:r>
                  <w:rPr>
                    <w:sz w:val="24"/>
                    <w:szCs w:val="24"/>
                  </w:rPr>
                  <w:t>int</w:t>
                </w:r>
                <w:r>
                  <w:rPr>
                    <w:spacing w:val="1"/>
                    <w:sz w:val="24"/>
                    <w:szCs w:val="24"/>
                  </w:rPr>
                  <w:t xml:space="preserve"> </w:t>
                </w:r>
                <w:r>
                  <w:rPr>
                    <w:sz w:val="24"/>
                    <w:szCs w:val="24"/>
                  </w:rPr>
                  <w:t>is</w:t>
                </w:r>
                <w:r>
                  <w:rPr>
                    <w:spacing w:val="1"/>
                    <w:sz w:val="24"/>
                    <w:szCs w:val="24"/>
                  </w:rPr>
                  <w:t>S</w:t>
                </w:r>
                <w:r>
                  <w:rPr>
                    <w:sz w:val="24"/>
                    <w:szCs w:val="24"/>
                  </w:rPr>
                  <w:t>ubs</w:t>
                </w:r>
                <w:r>
                  <w:rPr>
                    <w:spacing w:val="-1"/>
                    <w:sz w:val="24"/>
                    <w:szCs w:val="24"/>
                  </w:rPr>
                  <w:t>e</w:t>
                </w:r>
                <w:r>
                  <w:rPr>
                    <w:sz w:val="24"/>
                    <w:szCs w:val="24"/>
                  </w:rPr>
                  <w:t>t</w:t>
                </w:r>
                <w:r>
                  <w:rPr>
                    <w:spacing w:val="1"/>
                    <w:sz w:val="24"/>
                    <w:szCs w:val="24"/>
                  </w:rPr>
                  <w:t>S</w:t>
                </w:r>
                <w:r>
                  <w:rPr>
                    <w:spacing w:val="-2"/>
                    <w:sz w:val="24"/>
                    <w:szCs w:val="24"/>
                  </w:rPr>
                  <w:t>u</w:t>
                </w:r>
                <w:r>
                  <w:rPr>
                    <w:sz w:val="24"/>
                    <w:szCs w:val="24"/>
                  </w:rPr>
                  <w:t xml:space="preserve">m(int* </w:t>
                </w:r>
                <w:r>
                  <w:rPr>
                    <w:spacing w:val="-1"/>
                    <w:sz w:val="24"/>
                    <w:szCs w:val="24"/>
                  </w:rPr>
                  <w:t>a</w:t>
                </w:r>
                <w:r>
                  <w:rPr>
                    <w:sz w:val="24"/>
                    <w:szCs w:val="24"/>
                  </w:rPr>
                  <w:t>r</w:t>
                </w:r>
                <w:r>
                  <w:rPr>
                    <w:spacing w:val="-1"/>
                    <w:sz w:val="24"/>
                    <w:szCs w:val="24"/>
                  </w:rPr>
                  <w:t>r</w:t>
                </w:r>
                <w:r>
                  <w:rPr>
                    <w:sz w:val="24"/>
                    <w:szCs w:val="24"/>
                  </w:rPr>
                  <w:t>, int</w:t>
                </w:r>
                <w:r>
                  <w:rPr>
                    <w:spacing w:val="1"/>
                    <w:sz w:val="24"/>
                    <w:szCs w:val="24"/>
                  </w:rPr>
                  <w:t xml:space="preserve"> </w:t>
                </w:r>
                <w:r>
                  <w:rPr>
                    <w:sz w:val="24"/>
                    <w:szCs w:val="24"/>
                  </w:rPr>
                  <w:t>si</w:t>
                </w:r>
                <w:r>
                  <w:rPr>
                    <w:spacing w:val="2"/>
                    <w:sz w:val="24"/>
                    <w:szCs w:val="24"/>
                  </w:rPr>
                  <w:t>z</w:t>
                </w:r>
                <w:r>
                  <w:rPr>
                    <w:spacing w:val="-1"/>
                    <w:sz w:val="24"/>
                    <w:szCs w:val="24"/>
                  </w:rPr>
                  <w:t>e</w:t>
                </w:r>
                <w:r>
                  <w:rPr>
                    <w:sz w:val="24"/>
                    <w:szCs w:val="24"/>
                  </w:rPr>
                  <w:t>_of_</w:t>
                </w:r>
                <w:r>
                  <w:rPr>
                    <w:spacing w:val="-2"/>
                    <w:sz w:val="24"/>
                    <w:szCs w:val="24"/>
                  </w:rPr>
                  <w:t>a</w:t>
                </w:r>
                <w:r>
                  <w:rPr>
                    <w:sz w:val="24"/>
                    <w:szCs w:val="24"/>
                  </w:rPr>
                  <w:t>r</w:t>
                </w:r>
                <w:r>
                  <w:rPr>
                    <w:spacing w:val="-1"/>
                    <w:sz w:val="24"/>
                    <w:szCs w:val="24"/>
                  </w:rPr>
                  <w:t>r</w:t>
                </w:r>
                <w:r>
                  <w:rPr>
                    <w:spacing w:val="4"/>
                    <w:sz w:val="24"/>
                    <w:szCs w:val="24"/>
                  </w:rPr>
                  <w:t>a</w:t>
                </w:r>
                <w:r>
                  <w:rPr>
                    <w:spacing w:val="-5"/>
                    <w:sz w:val="24"/>
                    <w:szCs w:val="24"/>
                  </w:rPr>
                  <w:t>y</w:t>
                </w:r>
                <w:r>
                  <w:rPr>
                    <w:sz w:val="24"/>
                    <w:szCs w:val="24"/>
                  </w:rPr>
                  <w:t>, int</w:t>
                </w:r>
                <w:r>
                  <w:rPr>
                    <w:spacing w:val="1"/>
                    <w:sz w:val="24"/>
                    <w:szCs w:val="24"/>
                  </w:rPr>
                  <w:t xml:space="preserve"> </w:t>
                </w:r>
                <w:r>
                  <w:rPr>
                    <w:sz w:val="24"/>
                    <w:szCs w:val="24"/>
                  </w:rPr>
                  <w:t>ta</w:t>
                </w:r>
                <w:r>
                  <w:rPr>
                    <w:spacing w:val="1"/>
                    <w:sz w:val="24"/>
                    <w:szCs w:val="24"/>
                  </w:rPr>
                  <w:t>r</w:t>
                </w:r>
                <w:r>
                  <w:rPr>
                    <w:sz w:val="24"/>
                    <w:szCs w:val="24"/>
                  </w:rPr>
                  <w:t>g</w:t>
                </w:r>
                <w:r>
                  <w:rPr>
                    <w:spacing w:val="-1"/>
                    <w:sz w:val="24"/>
                    <w:szCs w:val="24"/>
                  </w:rPr>
                  <w:t>e</w:t>
                </w:r>
                <w:r>
                  <w:rPr>
                    <w:sz w:val="24"/>
                    <w:szCs w:val="24"/>
                  </w:rPr>
                  <w:t>t)</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5243F" w14:textId="77777777" w:rsidR="006C00BF" w:rsidRDefault="006C00BF">
    <w:pPr>
      <w:spacing w:line="0" w:lineRule="atLeast"/>
      <w:rPr>
        <w:sz w:val="0"/>
        <w:szCs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342E"/>
    <w:multiLevelType w:val="multilevel"/>
    <w:tmpl w:val="05CA9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4B31A0"/>
    <w:multiLevelType w:val="multilevel"/>
    <w:tmpl w:val="19F0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E208EA"/>
    <w:multiLevelType w:val="hybridMultilevel"/>
    <w:tmpl w:val="5B149A56"/>
    <w:lvl w:ilvl="0" w:tplc="6C1E142A">
      <w:start w:val="1"/>
      <w:numFmt w:val="upperLetter"/>
      <w:lvlText w:val="%1."/>
      <w:lvlJc w:val="left"/>
      <w:pPr>
        <w:ind w:left="94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0BC4DD1C">
      <w:numFmt w:val="bullet"/>
      <w:lvlText w:val="•"/>
      <w:lvlJc w:val="left"/>
      <w:pPr>
        <w:ind w:left="1300" w:hanging="360"/>
      </w:pPr>
      <w:rPr>
        <w:rFonts w:ascii="Verdana" w:eastAsia="Verdana" w:hAnsi="Verdana" w:cs="Verdana" w:hint="default"/>
        <w:b w:val="0"/>
        <w:bCs w:val="0"/>
        <w:i w:val="0"/>
        <w:iCs w:val="0"/>
        <w:spacing w:val="0"/>
        <w:w w:val="84"/>
        <w:sz w:val="24"/>
        <w:szCs w:val="24"/>
        <w:lang w:val="en-US" w:eastAsia="en-US" w:bidi="ar-SA"/>
      </w:rPr>
    </w:lvl>
    <w:lvl w:ilvl="2" w:tplc="023AD074">
      <w:numFmt w:val="bullet"/>
      <w:lvlText w:val="•"/>
      <w:lvlJc w:val="left"/>
      <w:pPr>
        <w:ind w:left="2233" w:hanging="360"/>
      </w:pPr>
      <w:rPr>
        <w:rFonts w:hint="default"/>
        <w:lang w:val="en-US" w:eastAsia="en-US" w:bidi="ar-SA"/>
      </w:rPr>
    </w:lvl>
    <w:lvl w:ilvl="3" w:tplc="8AE6030C">
      <w:numFmt w:val="bullet"/>
      <w:lvlText w:val="•"/>
      <w:lvlJc w:val="left"/>
      <w:pPr>
        <w:ind w:left="3166" w:hanging="360"/>
      </w:pPr>
      <w:rPr>
        <w:rFonts w:hint="default"/>
        <w:lang w:val="en-US" w:eastAsia="en-US" w:bidi="ar-SA"/>
      </w:rPr>
    </w:lvl>
    <w:lvl w:ilvl="4" w:tplc="2D3C9BEA">
      <w:numFmt w:val="bullet"/>
      <w:lvlText w:val="•"/>
      <w:lvlJc w:val="left"/>
      <w:pPr>
        <w:ind w:left="4100" w:hanging="360"/>
      </w:pPr>
      <w:rPr>
        <w:rFonts w:hint="default"/>
        <w:lang w:val="en-US" w:eastAsia="en-US" w:bidi="ar-SA"/>
      </w:rPr>
    </w:lvl>
    <w:lvl w:ilvl="5" w:tplc="0B8C7ED0">
      <w:numFmt w:val="bullet"/>
      <w:lvlText w:val="•"/>
      <w:lvlJc w:val="left"/>
      <w:pPr>
        <w:ind w:left="5033" w:hanging="360"/>
      </w:pPr>
      <w:rPr>
        <w:rFonts w:hint="default"/>
        <w:lang w:val="en-US" w:eastAsia="en-US" w:bidi="ar-SA"/>
      </w:rPr>
    </w:lvl>
    <w:lvl w:ilvl="6" w:tplc="99F850EC">
      <w:numFmt w:val="bullet"/>
      <w:lvlText w:val="•"/>
      <w:lvlJc w:val="left"/>
      <w:pPr>
        <w:ind w:left="5966" w:hanging="360"/>
      </w:pPr>
      <w:rPr>
        <w:rFonts w:hint="default"/>
        <w:lang w:val="en-US" w:eastAsia="en-US" w:bidi="ar-SA"/>
      </w:rPr>
    </w:lvl>
    <w:lvl w:ilvl="7" w:tplc="04A482A8">
      <w:numFmt w:val="bullet"/>
      <w:lvlText w:val="•"/>
      <w:lvlJc w:val="left"/>
      <w:pPr>
        <w:ind w:left="6900" w:hanging="360"/>
      </w:pPr>
      <w:rPr>
        <w:rFonts w:hint="default"/>
        <w:lang w:val="en-US" w:eastAsia="en-US" w:bidi="ar-SA"/>
      </w:rPr>
    </w:lvl>
    <w:lvl w:ilvl="8" w:tplc="D6E83516">
      <w:numFmt w:val="bullet"/>
      <w:lvlText w:val="•"/>
      <w:lvlJc w:val="left"/>
      <w:pPr>
        <w:ind w:left="7833" w:hanging="360"/>
      </w:pPr>
      <w:rPr>
        <w:rFonts w:hint="default"/>
        <w:lang w:val="en-US" w:eastAsia="en-US" w:bidi="ar-SA"/>
      </w:rPr>
    </w:lvl>
  </w:abstractNum>
  <w:abstractNum w:abstractNumId="3" w15:restartNumberingAfterBreak="0">
    <w:nsid w:val="3EA161EF"/>
    <w:multiLevelType w:val="multilevel"/>
    <w:tmpl w:val="C8B8EC32"/>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4" w15:restartNumberingAfterBreak="0">
    <w:nsid w:val="442E48A2"/>
    <w:multiLevelType w:val="hybridMultilevel"/>
    <w:tmpl w:val="895632CC"/>
    <w:lvl w:ilvl="0" w:tplc="45CABA62">
      <w:numFmt w:val="bullet"/>
      <w:lvlText w:val="•"/>
      <w:lvlJc w:val="left"/>
      <w:pPr>
        <w:ind w:left="719" w:hanging="360"/>
      </w:pPr>
      <w:rPr>
        <w:rFonts w:ascii="Verdana" w:eastAsia="Verdana" w:hAnsi="Verdana" w:cs="Verdana" w:hint="default"/>
        <w:b w:val="0"/>
        <w:bCs w:val="0"/>
        <w:i w:val="0"/>
        <w:iCs w:val="0"/>
        <w:spacing w:val="0"/>
        <w:w w:val="84"/>
        <w:sz w:val="24"/>
        <w:szCs w:val="24"/>
        <w:lang w:val="en-US" w:eastAsia="en-US" w:bidi="ar-SA"/>
      </w:rPr>
    </w:lvl>
    <w:lvl w:ilvl="1" w:tplc="BB6493F0">
      <w:numFmt w:val="bullet"/>
      <w:lvlText w:val="•"/>
      <w:lvlJc w:val="left"/>
      <w:pPr>
        <w:ind w:left="940" w:hanging="360"/>
      </w:pPr>
      <w:rPr>
        <w:rFonts w:ascii="Verdana" w:eastAsia="Verdana" w:hAnsi="Verdana" w:cs="Verdana" w:hint="default"/>
        <w:b w:val="0"/>
        <w:bCs w:val="0"/>
        <w:i w:val="0"/>
        <w:iCs w:val="0"/>
        <w:spacing w:val="0"/>
        <w:w w:val="84"/>
        <w:sz w:val="24"/>
        <w:szCs w:val="24"/>
        <w:lang w:val="en-US" w:eastAsia="en-US" w:bidi="ar-SA"/>
      </w:rPr>
    </w:lvl>
    <w:lvl w:ilvl="2" w:tplc="CEDA3E16">
      <w:numFmt w:val="bullet"/>
      <w:lvlText w:val="•"/>
      <w:lvlJc w:val="left"/>
      <w:pPr>
        <w:ind w:left="1913" w:hanging="360"/>
      </w:pPr>
      <w:rPr>
        <w:rFonts w:hint="default"/>
        <w:lang w:val="en-US" w:eastAsia="en-US" w:bidi="ar-SA"/>
      </w:rPr>
    </w:lvl>
    <w:lvl w:ilvl="3" w:tplc="565427D2">
      <w:numFmt w:val="bullet"/>
      <w:lvlText w:val="•"/>
      <w:lvlJc w:val="left"/>
      <w:pPr>
        <w:ind w:left="2886" w:hanging="360"/>
      </w:pPr>
      <w:rPr>
        <w:rFonts w:hint="default"/>
        <w:lang w:val="en-US" w:eastAsia="en-US" w:bidi="ar-SA"/>
      </w:rPr>
    </w:lvl>
    <w:lvl w:ilvl="4" w:tplc="2CEA836E">
      <w:numFmt w:val="bullet"/>
      <w:lvlText w:val="•"/>
      <w:lvlJc w:val="left"/>
      <w:pPr>
        <w:ind w:left="3860" w:hanging="360"/>
      </w:pPr>
      <w:rPr>
        <w:rFonts w:hint="default"/>
        <w:lang w:val="en-US" w:eastAsia="en-US" w:bidi="ar-SA"/>
      </w:rPr>
    </w:lvl>
    <w:lvl w:ilvl="5" w:tplc="7340EE0E">
      <w:numFmt w:val="bullet"/>
      <w:lvlText w:val="•"/>
      <w:lvlJc w:val="left"/>
      <w:pPr>
        <w:ind w:left="4833" w:hanging="360"/>
      </w:pPr>
      <w:rPr>
        <w:rFonts w:hint="default"/>
        <w:lang w:val="en-US" w:eastAsia="en-US" w:bidi="ar-SA"/>
      </w:rPr>
    </w:lvl>
    <w:lvl w:ilvl="6" w:tplc="0F9E77E4">
      <w:numFmt w:val="bullet"/>
      <w:lvlText w:val="•"/>
      <w:lvlJc w:val="left"/>
      <w:pPr>
        <w:ind w:left="5806" w:hanging="360"/>
      </w:pPr>
      <w:rPr>
        <w:rFonts w:hint="default"/>
        <w:lang w:val="en-US" w:eastAsia="en-US" w:bidi="ar-SA"/>
      </w:rPr>
    </w:lvl>
    <w:lvl w:ilvl="7" w:tplc="D9A650B4">
      <w:numFmt w:val="bullet"/>
      <w:lvlText w:val="•"/>
      <w:lvlJc w:val="left"/>
      <w:pPr>
        <w:ind w:left="6780" w:hanging="360"/>
      </w:pPr>
      <w:rPr>
        <w:rFonts w:hint="default"/>
        <w:lang w:val="en-US" w:eastAsia="en-US" w:bidi="ar-SA"/>
      </w:rPr>
    </w:lvl>
    <w:lvl w:ilvl="8" w:tplc="6D38863C">
      <w:numFmt w:val="bullet"/>
      <w:lvlText w:val="•"/>
      <w:lvlJc w:val="left"/>
      <w:pPr>
        <w:ind w:left="7753" w:hanging="360"/>
      </w:pPr>
      <w:rPr>
        <w:rFonts w:hint="default"/>
        <w:lang w:val="en-US" w:eastAsia="en-US" w:bidi="ar-SA"/>
      </w:rPr>
    </w:lvl>
  </w:abstractNum>
  <w:abstractNum w:abstractNumId="5" w15:restartNumberingAfterBreak="0">
    <w:nsid w:val="7B1100C4"/>
    <w:multiLevelType w:val="hybridMultilevel"/>
    <w:tmpl w:val="23084E40"/>
    <w:lvl w:ilvl="0" w:tplc="84D09C8C">
      <w:start w:val="1"/>
      <w:numFmt w:val="upperLetter"/>
      <w:lvlText w:val="%1."/>
      <w:lvlJc w:val="left"/>
      <w:pPr>
        <w:ind w:left="94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3FDC53C2">
      <w:numFmt w:val="bullet"/>
      <w:lvlText w:val="•"/>
      <w:lvlJc w:val="left"/>
      <w:pPr>
        <w:ind w:left="1300" w:hanging="360"/>
      </w:pPr>
      <w:rPr>
        <w:rFonts w:ascii="Verdana" w:eastAsia="Verdana" w:hAnsi="Verdana" w:cs="Verdana" w:hint="default"/>
        <w:b w:val="0"/>
        <w:bCs w:val="0"/>
        <w:i w:val="0"/>
        <w:iCs w:val="0"/>
        <w:spacing w:val="0"/>
        <w:w w:val="84"/>
        <w:sz w:val="24"/>
        <w:szCs w:val="24"/>
        <w:lang w:val="en-US" w:eastAsia="en-US" w:bidi="ar-SA"/>
      </w:rPr>
    </w:lvl>
    <w:lvl w:ilvl="2" w:tplc="9E84B8D0">
      <w:numFmt w:val="bullet"/>
      <w:lvlText w:val="•"/>
      <w:lvlJc w:val="left"/>
      <w:pPr>
        <w:ind w:left="2233" w:hanging="360"/>
      </w:pPr>
      <w:rPr>
        <w:rFonts w:hint="default"/>
        <w:lang w:val="en-US" w:eastAsia="en-US" w:bidi="ar-SA"/>
      </w:rPr>
    </w:lvl>
    <w:lvl w:ilvl="3" w:tplc="B0AA0866">
      <w:numFmt w:val="bullet"/>
      <w:lvlText w:val="•"/>
      <w:lvlJc w:val="left"/>
      <w:pPr>
        <w:ind w:left="3166" w:hanging="360"/>
      </w:pPr>
      <w:rPr>
        <w:rFonts w:hint="default"/>
        <w:lang w:val="en-US" w:eastAsia="en-US" w:bidi="ar-SA"/>
      </w:rPr>
    </w:lvl>
    <w:lvl w:ilvl="4" w:tplc="7C4AACEA">
      <w:numFmt w:val="bullet"/>
      <w:lvlText w:val="•"/>
      <w:lvlJc w:val="left"/>
      <w:pPr>
        <w:ind w:left="4100" w:hanging="360"/>
      </w:pPr>
      <w:rPr>
        <w:rFonts w:hint="default"/>
        <w:lang w:val="en-US" w:eastAsia="en-US" w:bidi="ar-SA"/>
      </w:rPr>
    </w:lvl>
    <w:lvl w:ilvl="5" w:tplc="1250F3E4">
      <w:numFmt w:val="bullet"/>
      <w:lvlText w:val="•"/>
      <w:lvlJc w:val="left"/>
      <w:pPr>
        <w:ind w:left="5033" w:hanging="360"/>
      </w:pPr>
      <w:rPr>
        <w:rFonts w:hint="default"/>
        <w:lang w:val="en-US" w:eastAsia="en-US" w:bidi="ar-SA"/>
      </w:rPr>
    </w:lvl>
    <w:lvl w:ilvl="6" w:tplc="FD8EBA42">
      <w:numFmt w:val="bullet"/>
      <w:lvlText w:val="•"/>
      <w:lvlJc w:val="left"/>
      <w:pPr>
        <w:ind w:left="5966" w:hanging="360"/>
      </w:pPr>
      <w:rPr>
        <w:rFonts w:hint="default"/>
        <w:lang w:val="en-US" w:eastAsia="en-US" w:bidi="ar-SA"/>
      </w:rPr>
    </w:lvl>
    <w:lvl w:ilvl="7" w:tplc="1B4C99C0">
      <w:numFmt w:val="bullet"/>
      <w:lvlText w:val="•"/>
      <w:lvlJc w:val="left"/>
      <w:pPr>
        <w:ind w:left="6900" w:hanging="360"/>
      </w:pPr>
      <w:rPr>
        <w:rFonts w:hint="default"/>
        <w:lang w:val="en-US" w:eastAsia="en-US" w:bidi="ar-SA"/>
      </w:rPr>
    </w:lvl>
    <w:lvl w:ilvl="8" w:tplc="F000B4B6">
      <w:numFmt w:val="bullet"/>
      <w:lvlText w:val="•"/>
      <w:lvlJc w:val="left"/>
      <w:pPr>
        <w:ind w:left="7833" w:hanging="360"/>
      </w:pPr>
      <w:rPr>
        <w:rFonts w:hint="default"/>
        <w:lang w:val="en-US" w:eastAsia="en-US" w:bidi="ar-SA"/>
      </w:rPr>
    </w:lvl>
  </w:abstractNum>
  <w:num w:numId="1" w16cid:durableId="1959094617">
    <w:abstractNumId w:val="3"/>
  </w:num>
  <w:num w:numId="2" w16cid:durableId="949704721">
    <w:abstractNumId w:val="1"/>
  </w:num>
  <w:num w:numId="3" w16cid:durableId="2107190317">
    <w:abstractNumId w:val="0"/>
  </w:num>
  <w:num w:numId="4" w16cid:durableId="1466851003">
    <w:abstractNumId w:val="5"/>
  </w:num>
  <w:num w:numId="5" w16cid:durableId="2138255598">
    <w:abstractNumId w:val="4"/>
  </w:num>
  <w:num w:numId="6" w16cid:durableId="8530321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7"/>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0BF"/>
    <w:rsid w:val="00074202"/>
    <w:rsid w:val="00326766"/>
    <w:rsid w:val="004E08B6"/>
    <w:rsid w:val="00512850"/>
    <w:rsid w:val="005B4A1D"/>
    <w:rsid w:val="00602D25"/>
    <w:rsid w:val="00625001"/>
    <w:rsid w:val="00671837"/>
    <w:rsid w:val="006A39C5"/>
    <w:rsid w:val="006C00BF"/>
    <w:rsid w:val="00982233"/>
    <w:rsid w:val="00A02FA8"/>
    <w:rsid w:val="00A15700"/>
    <w:rsid w:val="00A75101"/>
    <w:rsid w:val="00AE1569"/>
    <w:rsid w:val="00AE61EF"/>
    <w:rsid w:val="00C92252"/>
    <w:rsid w:val="00CB6657"/>
    <w:rsid w:val="00CC649F"/>
    <w:rsid w:val="00DF6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189EA1C5"/>
  <w15:docId w15:val="{9DA14585-E26A-49B6-B350-3D9E9D11E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BodyText">
    <w:name w:val="Body Text"/>
    <w:basedOn w:val="Normal"/>
    <w:link w:val="BodyTextChar"/>
    <w:uiPriority w:val="1"/>
    <w:qFormat/>
    <w:rsid w:val="00DF6C5A"/>
    <w:pPr>
      <w:widowControl w:val="0"/>
      <w:autoSpaceDE w:val="0"/>
      <w:autoSpaceDN w:val="0"/>
    </w:pPr>
    <w:rPr>
      <w:sz w:val="24"/>
      <w:szCs w:val="24"/>
    </w:rPr>
  </w:style>
  <w:style w:type="character" w:customStyle="1" w:styleId="BodyTextChar">
    <w:name w:val="Body Text Char"/>
    <w:basedOn w:val="DefaultParagraphFont"/>
    <w:link w:val="BodyText"/>
    <w:uiPriority w:val="1"/>
    <w:rsid w:val="00DF6C5A"/>
    <w:rPr>
      <w:sz w:val="24"/>
      <w:szCs w:val="24"/>
    </w:rPr>
  </w:style>
  <w:style w:type="paragraph" w:styleId="ListParagraph">
    <w:name w:val="List Paragraph"/>
    <w:basedOn w:val="Normal"/>
    <w:uiPriority w:val="1"/>
    <w:qFormat/>
    <w:rsid w:val="00DF6C5A"/>
    <w:pPr>
      <w:widowControl w:val="0"/>
      <w:autoSpaceDE w:val="0"/>
      <w:autoSpaceDN w:val="0"/>
      <w:ind w:left="1300" w:hanging="36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8</Pages>
  <Words>675</Words>
  <Characters>3848</Characters>
  <Application>Microsoft Office Word</Application>
  <DocSecurity>0</DocSecurity>
  <Lines>32</Lines>
  <Paragraphs>9</Paragraphs>
  <ScaleCrop>false</ScaleCrop>
  <Company/>
  <LinksUpToDate>false</LinksUpToDate>
  <CharactersWithSpaces>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Usama Bin Imran</cp:lastModifiedBy>
  <cp:revision>9</cp:revision>
  <dcterms:created xsi:type="dcterms:W3CDTF">2026-02-12T07:59:00Z</dcterms:created>
  <dcterms:modified xsi:type="dcterms:W3CDTF">2026-02-18T04:44:00Z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fa55d593-5499-463d-917e-53b78152a264</vt:lpwstr>
  </property>
</Properties>
</file>