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9AA1" w14:textId="77777777" w:rsidR="00A013E0" w:rsidRDefault="00000000">
      <w:pPr>
        <w:spacing w:line="660" w:lineRule="exact"/>
        <w:ind w:left="1256" w:right="850"/>
        <w:jc w:val="center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b/>
          <w:color w:val="528135"/>
          <w:spacing w:val="-4"/>
          <w:position w:val="1"/>
          <w:sz w:val="56"/>
          <w:szCs w:val="56"/>
        </w:rPr>
        <w:t>O</w:t>
      </w:r>
      <w:r>
        <w:rPr>
          <w:rFonts w:ascii="Calibri" w:eastAsia="Calibri" w:hAnsi="Calibri" w:cs="Calibri"/>
          <w:b/>
          <w:color w:val="528135"/>
          <w:spacing w:val="-5"/>
          <w:position w:val="1"/>
          <w:sz w:val="56"/>
          <w:szCs w:val="56"/>
        </w:rPr>
        <w:t>b</w:t>
      </w:r>
      <w:r>
        <w:rPr>
          <w:rFonts w:ascii="Calibri" w:eastAsia="Calibri" w:hAnsi="Calibri" w:cs="Calibri"/>
          <w:b/>
          <w:color w:val="528135"/>
          <w:spacing w:val="-4"/>
          <w:position w:val="1"/>
          <w:sz w:val="56"/>
          <w:szCs w:val="56"/>
        </w:rPr>
        <w:t>j</w:t>
      </w:r>
      <w:r>
        <w:rPr>
          <w:rFonts w:ascii="Calibri" w:eastAsia="Calibri" w:hAnsi="Calibri" w:cs="Calibri"/>
          <w:b/>
          <w:color w:val="528135"/>
          <w:spacing w:val="-5"/>
          <w:position w:val="1"/>
          <w:sz w:val="56"/>
          <w:szCs w:val="56"/>
        </w:rPr>
        <w:t>e</w:t>
      </w:r>
      <w:r>
        <w:rPr>
          <w:rFonts w:ascii="Calibri" w:eastAsia="Calibri" w:hAnsi="Calibri" w:cs="Calibri"/>
          <w:b/>
          <w:color w:val="528135"/>
          <w:spacing w:val="-4"/>
          <w:position w:val="1"/>
          <w:sz w:val="56"/>
          <w:szCs w:val="56"/>
        </w:rPr>
        <w:t>ct</w:t>
      </w:r>
      <w:r>
        <w:rPr>
          <w:rFonts w:ascii="Calibri" w:eastAsia="Calibri" w:hAnsi="Calibri" w:cs="Calibri"/>
          <w:b/>
          <w:color w:val="528135"/>
          <w:spacing w:val="-6"/>
          <w:position w:val="1"/>
          <w:sz w:val="56"/>
          <w:szCs w:val="56"/>
        </w:rPr>
        <w:t>-</w:t>
      </w:r>
      <w:r>
        <w:rPr>
          <w:rFonts w:ascii="Calibri" w:eastAsia="Calibri" w:hAnsi="Calibri" w:cs="Calibri"/>
          <w:b/>
          <w:color w:val="528135"/>
          <w:spacing w:val="-4"/>
          <w:position w:val="1"/>
          <w:sz w:val="56"/>
          <w:szCs w:val="56"/>
        </w:rPr>
        <w:t>Or</w:t>
      </w:r>
      <w:r>
        <w:rPr>
          <w:rFonts w:ascii="Calibri" w:eastAsia="Calibri" w:hAnsi="Calibri" w:cs="Calibri"/>
          <w:b/>
          <w:color w:val="528135"/>
          <w:spacing w:val="-5"/>
          <w:position w:val="1"/>
          <w:sz w:val="56"/>
          <w:szCs w:val="56"/>
        </w:rPr>
        <w:t>ien</w:t>
      </w:r>
      <w:r>
        <w:rPr>
          <w:rFonts w:ascii="Calibri" w:eastAsia="Calibri" w:hAnsi="Calibri" w:cs="Calibri"/>
          <w:b/>
          <w:color w:val="528135"/>
          <w:spacing w:val="-2"/>
          <w:position w:val="1"/>
          <w:sz w:val="56"/>
          <w:szCs w:val="56"/>
        </w:rPr>
        <w:t>t</w:t>
      </w:r>
      <w:r>
        <w:rPr>
          <w:rFonts w:ascii="Calibri" w:eastAsia="Calibri" w:hAnsi="Calibri" w:cs="Calibri"/>
          <w:b/>
          <w:color w:val="528135"/>
          <w:spacing w:val="-5"/>
          <w:position w:val="1"/>
          <w:sz w:val="56"/>
          <w:szCs w:val="56"/>
        </w:rPr>
        <w:t>e</w:t>
      </w:r>
      <w:r>
        <w:rPr>
          <w:rFonts w:ascii="Calibri" w:eastAsia="Calibri" w:hAnsi="Calibri" w:cs="Calibri"/>
          <w:b/>
          <w:color w:val="528135"/>
          <w:position w:val="1"/>
          <w:sz w:val="56"/>
          <w:szCs w:val="56"/>
        </w:rPr>
        <w:t>d</w:t>
      </w:r>
      <w:r>
        <w:rPr>
          <w:rFonts w:ascii="Calibri" w:eastAsia="Calibri" w:hAnsi="Calibri" w:cs="Calibri"/>
          <w:b/>
          <w:color w:val="528135"/>
          <w:spacing w:val="-43"/>
          <w:position w:val="1"/>
          <w:sz w:val="56"/>
          <w:szCs w:val="56"/>
        </w:rPr>
        <w:t xml:space="preserve"> </w:t>
      </w:r>
      <w:r>
        <w:rPr>
          <w:rFonts w:ascii="Calibri" w:eastAsia="Calibri" w:hAnsi="Calibri" w:cs="Calibri"/>
          <w:b/>
          <w:color w:val="528135"/>
          <w:spacing w:val="-5"/>
          <w:w w:val="99"/>
          <w:position w:val="1"/>
          <w:sz w:val="56"/>
          <w:szCs w:val="56"/>
        </w:rPr>
        <w:t>P</w:t>
      </w:r>
      <w:r>
        <w:rPr>
          <w:rFonts w:ascii="Calibri" w:eastAsia="Calibri" w:hAnsi="Calibri" w:cs="Calibri"/>
          <w:b/>
          <w:color w:val="528135"/>
          <w:spacing w:val="-4"/>
          <w:w w:val="99"/>
          <w:position w:val="1"/>
          <w:sz w:val="56"/>
          <w:szCs w:val="56"/>
        </w:rPr>
        <w:t>r</w:t>
      </w:r>
      <w:r>
        <w:rPr>
          <w:rFonts w:ascii="Calibri" w:eastAsia="Calibri" w:hAnsi="Calibri" w:cs="Calibri"/>
          <w:b/>
          <w:color w:val="528135"/>
          <w:spacing w:val="-5"/>
          <w:w w:val="99"/>
          <w:position w:val="1"/>
          <w:sz w:val="56"/>
          <w:szCs w:val="56"/>
        </w:rPr>
        <w:t>o</w:t>
      </w:r>
      <w:r>
        <w:rPr>
          <w:rFonts w:ascii="Calibri" w:eastAsia="Calibri" w:hAnsi="Calibri" w:cs="Calibri"/>
          <w:b/>
          <w:color w:val="528135"/>
          <w:spacing w:val="-6"/>
          <w:w w:val="99"/>
          <w:position w:val="1"/>
          <w:sz w:val="56"/>
          <w:szCs w:val="56"/>
        </w:rPr>
        <w:t>g</w:t>
      </w:r>
      <w:r>
        <w:rPr>
          <w:rFonts w:ascii="Calibri" w:eastAsia="Calibri" w:hAnsi="Calibri" w:cs="Calibri"/>
          <w:b/>
          <w:color w:val="528135"/>
          <w:spacing w:val="-4"/>
          <w:w w:val="99"/>
          <w:position w:val="1"/>
          <w:sz w:val="56"/>
          <w:szCs w:val="56"/>
        </w:rPr>
        <w:t>r</w:t>
      </w:r>
      <w:r>
        <w:rPr>
          <w:rFonts w:ascii="Calibri" w:eastAsia="Calibri" w:hAnsi="Calibri" w:cs="Calibri"/>
          <w:b/>
          <w:color w:val="528135"/>
          <w:spacing w:val="-5"/>
          <w:w w:val="99"/>
          <w:position w:val="1"/>
          <w:sz w:val="56"/>
          <w:szCs w:val="56"/>
        </w:rPr>
        <w:t>a</w:t>
      </w:r>
      <w:r>
        <w:rPr>
          <w:rFonts w:ascii="Calibri" w:eastAsia="Calibri" w:hAnsi="Calibri" w:cs="Calibri"/>
          <w:b/>
          <w:color w:val="528135"/>
          <w:spacing w:val="-4"/>
          <w:w w:val="99"/>
          <w:position w:val="1"/>
          <w:sz w:val="56"/>
          <w:szCs w:val="56"/>
        </w:rPr>
        <w:t>mm</w:t>
      </w:r>
      <w:r>
        <w:rPr>
          <w:rFonts w:ascii="Calibri" w:eastAsia="Calibri" w:hAnsi="Calibri" w:cs="Calibri"/>
          <w:b/>
          <w:color w:val="528135"/>
          <w:spacing w:val="-5"/>
          <w:position w:val="1"/>
          <w:sz w:val="56"/>
          <w:szCs w:val="56"/>
        </w:rPr>
        <w:t>i</w:t>
      </w:r>
      <w:r>
        <w:rPr>
          <w:rFonts w:ascii="Calibri" w:eastAsia="Calibri" w:hAnsi="Calibri" w:cs="Calibri"/>
          <w:b/>
          <w:color w:val="528135"/>
          <w:spacing w:val="-3"/>
          <w:w w:val="99"/>
          <w:position w:val="1"/>
          <w:sz w:val="56"/>
          <w:szCs w:val="56"/>
        </w:rPr>
        <w:t>n</w:t>
      </w:r>
      <w:r>
        <w:rPr>
          <w:rFonts w:ascii="Calibri" w:eastAsia="Calibri" w:hAnsi="Calibri" w:cs="Calibri"/>
          <w:b/>
          <w:color w:val="528135"/>
          <w:w w:val="99"/>
          <w:position w:val="1"/>
          <w:sz w:val="56"/>
          <w:szCs w:val="56"/>
        </w:rPr>
        <w:t>g</w:t>
      </w:r>
    </w:p>
    <w:p w14:paraId="7C35D5B2" w14:textId="77777777" w:rsidR="00A013E0" w:rsidRDefault="00000000">
      <w:pPr>
        <w:spacing w:line="660" w:lineRule="exact"/>
        <w:ind w:left="4330" w:right="3922"/>
        <w:jc w:val="center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b/>
          <w:color w:val="528135"/>
          <w:spacing w:val="-4"/>
          <w:position w:val="1"/>
          <w:sz w:val="56"/>
          <w:szCs w:val="56"/>
        </w:rPr>
        <w:t>L</w:t>
      </w:r>
      <w:r>
        <w:rPr>
          <w:rFonts w:ascii="Calibri" w:eastAsia="Calibri" w:hAnsi="Calibri" w:cs="Calibri"/>
          <w:b/>
          <w:color w:val="528135"/>
          <w:spacing w:val="-5"/>
          <w:w w:val="99"/>
          <w:position w:val="1"/>
          <w:sz w:val="56"/>
          <w:szCs w:val="56"/>
        </w:rPr>
        <w:t>a</w:t>
      </w:r>
      <w:r>
        <w:rPr>
          <w:rFonts w:ascii="Calibri" w:eastAsia="Calibri" w:hAnsi="Calibri" w:cs="Calibri"/>
          <w:b/>
          <w:color w:val="528135"/>
          <w:w w:val="99"/>
          <w:position w:val="1"/>
          <w:sz w:val="56"/>
          <w:szCs w:val="56"/>
        </w:rPr>
        <w:t>b</w:t>
      </w:r>
    </w:p>
    <w:p w14:paraId="38540B3F" w14:textId="77777777" w:rsidR="00A013E0" w:rsidRDefault="00A013E0">
      <w:pPr>
        <w:spacing w:line="200" w:lineRule="exact"/>
      </w:pPr>
    </w:p>
    <w:p w14:paraId="0B4033DA" w14:textId="77777777" w:rsidR="00A013E0" w:rsidRDefault="00A013E0">
      <w:pPr>
        <w:spacing w:line="200" w:lineRule="exact"/>
      </w:pPr>
    </w:p>
    <w:p w14:paraId="3911DC02" w14:textId="77777777" w:rsidR="00A013E0" w:rsidRDefault="00A013E0">
      <w:pPr>
        <w:spacing w:line="200" w:lineRule="exact"/>
      </w:pPr>
    </w:p>
    <w:p w14:paraId="7D31F9D6" w14:textId="77777777" w:rsidR="00A013E0" w:rsidRDefault="00A013E0">
      <w:pPr>
        <w:spacing w:line="200" w:lineRule="exact"/>
      </w:pPr>
    </w:p>
    <w:p w14:paraId="014A8108" w14:textId="77777777" w:rsidR="00A013E0" w:rsidRDefault="00A013E0">
      <w:pPr>
        <w:spacing w:before="11" w:line="200" w:lineRule="exact"/>
      </w:pPr>
    </w:p>
    <w:p w14:paraId="2244ADCE" w14:textId="41B1E8C4" w:rsidR="00A013E0" w:rsidRDefault="00000000">
      <w:pPr>
        <w:ind w:left="3253" w:right="2859"/>
        <w:jc w:val="center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b/>
          <w:color w:val="528135"/>
          <w:spacing w:val="-8"/>
          <w:sz w:val="56"/>
          <w:szCs w:val="56"/>
        </w:rPr>
        <w:t>S</w:t>
      </w:r>
      <w:r>
        <w:rPr>
          <w:rFonts w:ascii="Calibri" w:eastAsia="Calibri" w:hAnsi="Calibri" w:cs="Calibri"/>
          <w:b/>
          <w:color w:val="528135"/>
          <w:spacing w:val="-5"/>
          <w:sz w:val="56"/>
          <w:szCs w:val="56"/>
        </w:rPr>
        <w:t>PRI</w:t>
      </w:r>
      <w:r>
        <w:rPr>
          <w:rFonts w:ascii="Calibri" w:eastAsia="Calibri" w:hAnsi="Calibri" w:cs="Calibri"/>
          <w:b/>
          <w:color w:val="528135"/>
          <w:spacing w:val="-6"/>
          <w:sz w:val="56"/>
          <w:szCs w:val="56"/>
        </w:rPr>
        <w:t>N</w:t>
      </w:r>
      <w:r>
        <w:rPr>
          <w:rFonts w:ascii="Calibri" w:eastAsia="Calibri" w:hAnsi="Calibri" w:cs="Calibri"/>
          <w:b/>
          <w:color w:val="528135"/>
          <w:sz w:val="56"/>
          <w:szCs w:val="56"/>
        </w:rPr>
        <w:t>G</w:t>
      </w:r>
      <w:r>
        <w:rPr>
          <w:rFonts w:ascii="Calibri" w:eastAsia="Calibri" w:hAnsi="Calibri" w:cs="Calibri"/>
          <w:b/>
          <w:color w:val="528135"/>
          <w:spacing w:val="-40"/>
          <w:sz w:val="56"/>
          <w:szCs w:val="56"/>
        </w:rPr>
        <w:t xml:space="preserve"> </w:t>
      </w:r>
      <w:r>
        <w:rPr>
          <w:rFonts w:ascii="Calibri" w:eastAsia="Calibri" w:hAnsi="Calibri" w:cs="Calibri"/>
          <w:b/>
          <w:color w:val="528135"/>
          <w:spacing w:val="-3"/>
          <w:sz w:val="56"/>
          <w:szCs w:val="56"/>
        </w:rPr>
        <w:t>20</w:t>
      </w:r>
      <w:r>
        <w:rPr>
          <w:rFonts w:ascii="Calibri" w:eastAsia="Calibri" w:hAnsi="Calibri" w:cs="Calibri"/>
          <w:b/>
          <w:color w:val="528135"/>
          <w:spacing w:val="-5"/>
          <w:sz w:val="56"/>
          <w:szCs w:val="56"/>
        </w:rPr>
        <w:t>2</w:t>
      </w:r>
      <w:r w:rsidR="007516A5">
        <w:rPr>
          <w:rFonts w:ascii="Calibri" w:eastAsia="Calibri" w:hAnsi="Calibri" w:cs="Calibri"/>
          <w:b/>
          <w:color w:val="528135"/>
          <w:sz w:val="56"/>
          <w:szCs w:val="56"/>
        </w:rPr>
        <w:t>6</w:t>
      </w:r>
    </w:p>
    <w:p w14:paraId="3FCC7D85" w14:textId="77777777" w:rsidR="00A013E0" w:rsidRDefault="00A013E0">
      <w:pPr>
        <w:spacing w:before="15" w:line="200" w:lineRule="exact"/>
      </w:pPr>
    </w:p>
    <w:p w14:paraId="22F839D0" w14:textId="77777777" w:rsidR="00A013E0" w:rsidRDefault="00000000">
      <w:pPr>
        <w:ind w:left="3949" w:right="3550"/>
        <w:jc w:val="center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b/>
          <w:color w:val="528135"/>
          <w:sz w:val="56"/>
          <w:szCs w:val="56"/>
        </w:rPr>
        <w:t>LAB</w:t>
      </w:r>
      <w:r>
        <w:rPr>
          <w:rFonts w:ascii="Calibri" w:eastAsia="Calibri" w:hAnsi="Calibri" w:cs="Calibri"/>
          <w:b/>
          <w:color w:val="528135"/>
          <w:spacing w:val="-15"/>
          <w:sz w:val="56"/>
          <w:szCs w:val="56"/>
        </w:rPr>
        <w:t xml:space="preserve"> </w:t>
      </w:r>
      <w:r>
        <w:rPr>
          <w:rFonts w:ascii="Calibri" w:eastAsia="Calibri" w:hAnsi="Calibri" w:cs="Calibri"/>
          <w:b/>
          <w:color w:val="528135"/>
          <w:spacing w:val="-5"/>
          <w:sz w:val="56"/>
          <w:szCs w:val="56"/>
        </w:rPr>
        <w:t>02</w:t>
      </w:r>
    </w:p>
    <w:p w14:paraId="27CE9E4E" w14:textId="77777777" w:rsidR="00A013E0" w:rsidRDefault="00A013E0">
      <w:pPr>
        <w:spacing w:line="200" w:lineRule="exact"/>
      </w:pPr>
    </w:p>
    <w:p w14:paraId="3C9BE396" w14:textId="77777777" w:rsidR="00A013E0" w:rsidRDefault="00A013E0">
      <w:pPr>
        <w:spacing w:line="200" w:lineRule="exact"/>
      </w:pPr>
    </w:p>
    <w:p w14:paraId="4376D5BF" w14:textId="77777777" w:rsidR="00A013E0" w:rsidRDefault="00A013E0">
      <w:pPr>
        <w:spacing w:line="200" w:lineRule="exact"/>
      </w:pPr>
    </w:p>
    <w:p w14:paraId="40F2DB93" w14:textId="77777777" w:rsidR="00A013E0" w:rsidRDefault="00A013E0">
      <w:pPr>
        <w:spacing w:line="200" w:lineRule="exact"/>
      </w:pPr>
    </w:p>
    <w:p w14:paraId="3FDE726A" w14:textId="77777777" w:rsidR="00A013E0" w:rsidRDefault="00A013E0">
      <w:pPr>
        <w:spacing w:line="200" w:lineRule="exact"/>
      </w:pPr>
    </w:p>
    <w:p w14:paraId="53D82872" w14:textId="77777777" w:rsidR="00A013E0" w:rsidRDefault="00A013E0">
      <w:pPr>
        <w:spacing w:line="200" w:lineRule="exact"/>
      </w:pPr>
    </w:p>
    <w:p w14:paraId="26947262" w14:textId="77777777" w:rsidR="00A013E0" w:rsidRDefault="00A013E0">
      <w:pPr>
        <w:spacing w:line="200" w:lineRule="exact"/>
      </w:pPr>
    </w:p>
    <w:p w14:paraId="27F4F2B1" w14:textId="77777777" w:rsidR="00A013E0" w:rsidRDefault="00A013E0">
      <w:pPr>
        <w:spacing w:before="14" w:line="240" w:lineRule="exact"/>
        <w:rPr>
          <w:sz w:val="24"/>
          <w:szCs w:val="24"/>
        </w:rPr>
      </w:pPr>
    </w:p>
    <w:p w14:paraId="7B0F4903" w14:textId="77777777" w:rsidR="00A013E0" w:rsidRDefault="008632CC">
      <w:pPr>
        <w:ind w:left="3090"/>
      </w:pPr>
      <w:r>
        <w:pict w14:anchorId="576F59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6pt;height:168.6pt">
            <v:imagedata r:id="rId5" o:title=""/>
          </v:shape>
        </w:pict>
      </w:r>
    </w:p>
    <w:p w14:paraId="1470FAB1" w14:textId="77777777" w:rsidR="00A013E0" w:rsidRDefault="00A013E0">
      <w:pPr>
        <w:spacing w:line="200" w:lineRule="exact"/>
      </w:pPr>
    </w:p>
    <w:p w14:paraId="4D4E22DB" w14:textId="77777777" w:rsidR="00A013E0" w:rsidRDefault="00A013E0">
      <w:pPr>
        <w:spacing w:line="200" w:lineRule="exact"/>
      </w:pPr>
    </w:p>
    <w:p w14:paraId="499BFB22" w14:textId="77777777" w:rsidR="00A013E0" w:rsidRDefault="00A013E0">
      <w:pPr>
        <w:spacing w:before="10" w:line="260" w:lineRule="exact"/>
        <w:rPr>
          <w:sz w:val="26"/>
          <w:szCs w:val="26"/>
        </w:rPr>
      </w:pPr>
    </w:p>
    <w:p w14:paraId="7FFE1D71" w14:textId="77777777" w:rsidR="00A013E0" w:rsidRDefault="00000000">
      <w:pPr>
        <w:spacing w:line="349" w:lineRule="auto"/>
        <w:ind w:left="2014" w:right="164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FAST</w:t>
      </w:r>
      <w:r>
        <w:rPr>
          <w:rFonts w:ascii="Calibri" w:eastAsia="Calibri" w:hAnsi="Calibri" w:cs="Calibri"/>
          <w:spacing w:val="-21"/>
          <w:sz w:val="36"/>
          <w:szCs w:val="36"/>
        </w:rPr>
        <w:t xml:space="preserve"> </w:t>
      </w:r>
      <w:r>
        <w:rPr>
          <w:rFonts w:ascii="Calibri" w:eastAsia="Calibri" w:hAnsi="Calibri" w:cs="Calibri"/>
          <w:sz w:val="36"/>
          <w:szCs w:val="36"/>
        </w:rPr>
        <w:t>Nat</w:t>
      </w:r>
      <w:r>
        <w:rPr>
          <w:rFonts w:ascii="Calibri" w:eastAsia="Calibri" w:hAnsi="Calibri" w:cs="Calibri"/>
          <w:spacing w:val="-1"/>
          <w:sz w:val="36"/>
          <w:szCs w:val="36"/>
        </w:rPr>
        <w:t>i</w:t>
      </w:r>
      <w:r>
        <w:rPr>
          <w:rFonts w:ascii="Calibri" w:eastAsia="Calibri" w:hAnsi="Calibri" w:cs="Calibri"/>
          <w:sz w:val="36"/>
          <w:szCs w:val="36"/>
        </w:rPr>
        <w:t>onal</w:t>
      </w:r>
      <w:r>
        <w:rPr>
          <w:rFonts w:ascii="Calibri" w:eastAsia="Calibri" w:hAnsi="Calibri" w:cs="Calibri"/>
          <w:spacing w:val="-22"/>
          <w:sz w:val="36"/>
          <w:szCs w:val="36"/>
        </w:rPr>
        <w:t xml:space="preserve"> </w:t>
      </w:r>
      <w:r>
        <w:rPr>
          <w:rFonts w:ascii="Calibri" w:eastAsia="Calibri" w:hAnsi="Calibri" w:cs="Calibri"/>
          <w:spacing w:val="2"/>
          <w:sz w:val="36"/>
          <w:szCs w:val="36"/>
        </w:rPr>
        <w:t>U</w:t>
      </w:r>
      <w:r>
        <w:rPr>
          <w:rFonts w:ascii="Calibri" w:eastAsia="Calibri" w:hAnsi="Calibri" w:cs="Calibri"/>
          <w:sz w:val="36"/>
          <w:szCs w:val="36"/>
        </w:rPr>
        <w:t>niversity</w:t>
      </w:r>
      <w:r>
        <w:rPr>
          <w:rFonts w:ascii="Calibri" w:eastAsia="Calibri" w:hAnsi="Calibri" w:cs="Calibri"/>
          <w:spacing w:val="-18"/>
          <w:sz w:val="36"/>
          <w:szCs w:val="36"/>
        </w:rPr>
        <w:t xml:space="preserve"> </w:t>
      </w:r>
      <w:r>
        <w:rPr>
          <w:rFonts w:ascii="Calibri" w:eastAsia="Calibri" w:hAnsi="Calibri" w:cs="Calibri"/>
          <w:sz w:val="36"/>
          <w:szCs w:val="36"/>
        </w:rPr>
        <w:t>of</w:t>
      </w:r>
      <w:r>
        <w:rPr>
          <w:rFonts w:ascii="Calibri" w:eastAsia="Calibri" w:hAnsi="Calibri" w:cs="Calibri"/>
          <w:spacing w:val="-21"/>
          <w:sz w:val="36"/>
          <w:szCs w:val="36"/>
        </w:rPr>
        <w:t xml:space="preserve"> </w:t>
      </w:r>
      <w:r>
        <w:rPr>
          <w:rFonts w:ascii="Calibri" w:eastAsia="Calibri" w:hAnsi="Calibri" w:cs="Calibri"/>
          <w:sz w:val="36"/>
          <w:szCs w:val="36"/>
        </w:rPr>
        <w:t>Comp</w:t>
      </w:r>
      <w:r>
        <w:rPr>
          <w:rFonts w:ascii="Calibri" w:eastAsia="Calibri" w:hAnsi="Calibri" w:cs="Calibri"/>
          <w:spacing w:val="1"/>
          <w:sz w:val="36"/>
          <w:szCs w:val="36"/>
        </w:rPr>
        <w:t>u</w:t>
      </w:r>
      <w:r>
        <w:rPr>
          <w:rFonts w:ascii="Calibri" w:eastAsia="Calibri" w:hAnsi="Calibri" w:cs="Calibri"/>
          <w:sz w:val="36"/>
          <w:szCs w:val="36"/>
        </w:rPr>
        <w:t>ter and Emerging</w:t>
      </w:r>
      <w:r>
        <w:rPr>
          <w:rFonts w:ascii="Calibri" w:eastAsia="Calibri" w:hAnsi="Calibri" w:cs="Calibri"/>
          <w:spacing w:val="2"/>
          <w:sz w:val="36"/>
          <w:szCs w:val="36"/>
        </w:rPr>
        <w:t xml:space="preserve"> </w:t>
      </w:r>
      <w:r>
        <w:rPr>
          <w:rFonts w:ascii="Calibri" w:eastAsia="Calibri" w:hAnsi="Calibri" w:cs="Calibri"/>
          <w:sz w:val="36"/>
          <w:szCs w:val="36"/>
        </w:rPr>
        <w:t>S</w:t>
      </w:r>
      <w:r>
        <w:rPr>
          <w:rFonts w:ascii="Calibri" w:eastAsia="Calibri" w:hAnsi="Calibri" w:cs="Calibri"/>
          <w:spacing w:val="-3"/>
          <w:sz w:val="36"/>
          <w:szCs w:val="36"/>
        </w:rPr>
        <w:t>c</w:t>
      </w:r>
      <w:r>
        <w:rPr>
          <w:rFonts w:ascii="Calibri" w:eastAsia="Calibri" w:hAnsi="Calibri" w:cs="Calibri"/>
          <w:spacing w:val="-1"/>
          <w:sz w:val="36"/>
          <w:szCs w:val="36"/>
        </w:rPr>
        <w:t>i</w:t>
      </w:r>
      <w:r>
        <w:rPr>
          <w:rFonts w:ascii="Calibri" w:eastAsia="Calibri" w:hAnsi="Calibri" w:cs="Calibri"/>
          <w:sz w:val="36"/>
          <w:szCs w:val="36"/>
        </w:rPr>
        <w:t>e</w:t>
      </w:r>
      <w:r>
        <w:rPr>
          <w:rFonts w:ascii="Calibri" w:eastAsia="Calibri" w:hAnsi="Calibri" w:cs="Calibri"/>
          <w:spacing w:val="1"/>
          <w:sz w:val="36"/>
          <w:szCs w:val="36"/>
        </w:rPr>
        <w:t>n</w:t>
      </w:r>
      <w:r>
        <w:rPr>
          <w:rFonts w:ascii="Calibri" w:eastAsia="Calibri" w:hAnsi="Calibri" w:cs="Calibri"/>
          <w:spacing w:val="-1"/>
          <w:sz w:val="36"/>
          <w:szCs w:val="36"/>
        </w:rPr>
        <w:t>c</w:t>
      </w:r>
      <w:r>
        <w:rPr>
          <w:rFonts w:ascii="Calibri" w:eastAsia="Calibri" w:hAnsi="Calibri" w:cs="Calibri"/>
          <w:sz w:val="36"/>
          <w:szCs w:val="36"/>
        </w:rPr>
        <w:t>es</w:t>
      </w:r>
    </w:p>
    <w:p w14:paraId="52BC6CF0" w14:textId="77777777" w:rsidR="00A013E0" w:rsidRDefault="00A013E0">
      <w:pPr>
        <w:spacing w:before="8" w:line="160" w:lineRule="exact"/>
        <w:rPr>
          <w:sz w:val="17"/>
          <w:szCs w:val="17"/>
        </w:rPr>
      </w:pPr>
    </w:p>
    <w:p w14:paraId="21AC1AD1" w14:textId="77777777" w:rsidR="00A013E0" w:rsidRDefault="00A013E0">
      <w:pPr>
        <w:spacing w:line="200" w:lineRule="exact"/>
      </w:pPr>
    </w:p>
    <w:p w14:paraId="628D7F6B" w14:textId="77777777" w:rsidR="00A013E0" w:rsidRDefault="00A013E0">
      <w:pPr>
        <w:spacing w:line="200" w:lineRule="exact"/>
      </w:pPr>
    </w:p>
    <w:p w14:paraId="695E0E40" w14:textId="77777777" w:rsidR="00A013E0" w:rsidRDefault="00000000">
      <w:pPr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pacing w:val="-6"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-5"/>
          <w:sz w:val="28"/>
          <w:szCs w:val="28"/>
        </w:rPr>
        <w:t>e</w:t>
      </w:r>
      <w:r>
        <w:rPr>
          <w:rFonts w:ascii="Calibri" w:eastAsia="Calibri" w:hAnsi="Calibri" w:cs="Calibri"/>
          <w:b/>
          <w:spacing w:val="-4"/>
          <w:sz w:val="28"/>
          <w:szCs w:val="28"/>
        </w:rPr>
        <w:t>arnin</w:t>
      </w:r>
      <w:r>
        <w:rPr>
          <w:rFonts w:ascii="Calibri" w:eastAsia="Calibri" w:hAnsi="Calibri" w:cs="Calibri"/>
          <w:b/>
          <w:sz w:val="28"/>
          <w:szCs w:val="28"/>
        </w:rPr>
        <w:t>g</w:t>
      </w:r>
      <w:r>
        <w:rPr>
          <w:rFonts w:ascii="Calibri" w:eastAsia="Calibri" w:hAnsi="Calibri" w:cs="Calibri"/>
          <w:b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>O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u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t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co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>m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s</w:t>
      </w:r>
    </w:p>
    <w:p w14:paraId="58559A0B" w14:textId="77777777" w:rsidR="00A013E0" w:rsidRDefault="00A013E0">
      <w:pPr>
        <w:spacing w:before="9" w:line="160" w:lineRule="exact"/>
        <w:rPr>
          <w:sz w:val="17"/>
          <w:szCs w:val="17"/>
        </w:rPr>
      </w:pPr>
    </w:p>
    <w:p w14:paraId="67038E4E" w14:textId="77777777" w:rsidR="00A013E0" w:rsidRDefault="00000000">
      <w:pPr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n</w:t>
      </w:r>
      <w:r>
        <w:rPr>
          <w:rFonts w:ascii="Calibri" w:eastAsia="Calibri" w:hAnsi="Calibri" w:cs="Calibri"/>
          <w:spacing w:val="-2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2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is</w:t>
      </w:r>
      <w:r>
        <w:rPr>
          <w:rFonts w:ascii="Calibri" w:eastAsia="Calibri" w:hAnsi="Calibri" w:cs="Calibri"/>
          <w:spacing w:val="-9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lab</w:t>
      </w:r>
      <w:r>
        <w:rPr>
          <w:rFonts w:ascii="Calibri" w:eastAsia="Calibri" w:hAnsi="Calibri" w:cs="Calibri"/>
          <w:spacing w:val="-16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you</w:t>
      </w:r>
      <w:r>
        <w:rPr>
          <w:rFonts w:ascii="Calibri" w:eastAsia="Calibri" w:hAnsi="Calibri" w:cs="Calibri"/>
          <w:spacing w:val="-13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are</w:t>
      </w:r>
      <w:r>
        <w:rPr>
          <w:rFonts w:ascii="Calibri" w:eastAsia="Calibri" w:hAnsi="Calibri" w:cs="Calibri"/>
          <w:spacing w:val="-15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ex</w:t>
      </w:r>
      <w:r>
        <w:rPr>
          <w:rFonts w:ascii="Calibri" w:eastAsia="Calibri" w:hAnsi="Calibri" w:cs="Calibri"/>
          <w:spacing w:val="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2"/>
          <w:sz w:val="28"/>
          <w:szCs w:val="28"/>
        </w:rPr>
        <w:t>c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9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to</w:t>
      </w:r>
      <w:r>
        <w:rPr>
          <w:rFonts w:ascii="Calibri" w:eastAsia="Calibri" w:hAnsi="Calibri" w:cs="Calibri"/>
          <w:spacing w:val="-17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learn</w:t>
      </w:r>
      <w:r>
        <w:rPr>
          <w:rFonts w:ascii="Calibri" w:eastAsia="Calibri" w:hAnsi="Calibri" w:cs="Calibri"/>
          <w:spacing w:val="-1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-2"/>
          <w:sz w:val="28"/>
          <w:szCs w:val="28"/>
        </w:rPr>
        <w:t>h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followi</w:t>
      </w:r>
      <w:r>
        <w:rPr>
          <w:rFonts w:ascii="Calibri" w:eastAsia="Calibri" w:hAnsi="Calibri" w:cs="Calibri"/>
          <w:spacing w:val="-3"/>
          <w:sz w:val="28"/>
          <w:szCs w:val="28"/>
        </w:rPr>
        <w:t>n</w:t>
      </w:r>
      <w:r>
        <w:rPr>
          <w:rFonts w:ascii="Calibri" w:eastAsia="Calibri" w:hAnsi="Calibri" w:cs="Calibri"/>
          <w:spacing w:val="-2"/>
          <w:sz w:val="28"/>
          <w:szCs w:val="28"/>
        </w:rPr>
        <w:t>g</w:t>
      </w:r>
      <w:r>
        <w:rPr>
          <w:rFonts w:ascii="Calibri" w:eastAsia="Calibri" w:hAnsi="Calibri" w:cs="Calibri"/>
          <w:sz w:val="28"/>
          <w:szCs w:val="28"/>
        </w:rPr>
        <w:t>:</w:t>
      </w:r>
    </w:p>
    <w:p w14:paraId="0E773F46" w14:textId="77777777" w:rsidR="00A013E0" w:rsidRDefault="00A013E0">
      <w:pPr>
        <w:spacing w:before="2" w:line="200" w:lineRule="exact"/>
      </w:pPr>
    </w:p>
    <w:p w14:paraId="0FC31A5A" w14:textId="77777777" w:rsidR="00A013E0" w:rsidRDefault="00000000">
      <w:pPr>
        <w:ind w:left="362"/>
        <w:rPr>
          <w:rFonts w:ascii="Calibri" w:eastAsia="Calibri" w:hAnsi="Calibri" w:cs="Calibri"/>
          <w:sz w:val="28"/>
          <w:szCs w:val="28"/>
        </w:rPr>
      </w:pPr>
      <w:r>
        <w:rPr>
          <w:rFonts w:ascii="Segoe Fluent Icons" w:eastAsia="Segoe Fluent Icons" w:hAnsi="Segoe Fluent Icons" w:cs="Segoe Fluent Icons"/>
          <w:w w:val="46"/>
          <w:sz w:val="28"/>
          <w:szCs w:val="28"/>
        </w:rPr>
        <w:t xml:space="preserve">     </w:t>
      </w:r>
      <w:r>
        <w:rPr>
          <w:rFonts w:ascii="Segoe Fluent Icons" w:eastAsia="Segoe Fluent Icons" w:hAnsi="Segoe Fluent Icons" w:cs="Segoe Fluent Icons"/>
          <w:spacing w:val="5"/>
          <w:w w:val="46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4"/>
          <w:sz w:val="28"/>
          <w:szCs w:val="28"/>
        </w:rPr>
        <w:t>P</w:t>
      </w:r>
      <w:r>
        <w:rPr>
          <w:rFonts w:ascii="Calibri" w:eastAsia="Calibri" w:hAnsi="Calibri" w:cs="Calibri"/>
          <w:spacing w:val="-2"/>
          <w:sz w:val="28"/>
          <w:szCs w:val="28"/>
        </w:rPr>
        <w:t>oi</w:t>
      </w:r>
      <w:r>
        <w:rPr>
          <w:rFonts w:ascii="Calibri" w:eastAsia="Calibri" w:hAnsi="Calibri" w:cs="Calibri"/>
          <w:spacing w:val="-3"/>
          <w:sz w:val="28"/>
          <w:szCs w:val="28"/>
        </w:rPr>
        <w:t>nte</w:t>
      </w:r>
      <w:r>
        <w:rPr>
          <w:rFonts w:ascii="Calibri" w:eastAsia="Calibri" w:hAnsi="Calibri" w:cs="Calibri"/>
          <w:spacing w:val="-2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s</w:t>
      </w:r>
    </w:p>
    <w:p w14:paraId="4AD6B1D5" w14:textId="77777777" w:rsidR="00A013E0" w:rsidRDefault="00000000">
      <w:pPr>
        <w:spacing w:before="3"/>
        <w:ind w:left="362"/>
        <w:rPr>
          <w:rFonts w:ascii="Calibri" w:eastAsia="Calibri" w:hAnsi="Calibri" w:cs="Calibri"/>
          <w:sz w:val="28"/>
          <w:szCs w:val="28"/>
        </w:rPr>
        <w:sectPr w:rsidR="00A013E0">
          <w:type w:val="continuous"/>
          <w:pgSz w:w="12240" w:h="15840"/>
          <w:pgMar w:top="1480" w:right="1720" w:bottom="280" w:left="1340" w:header="720" w:footer="720" w:gutter="0"/>
          <w:cols w:space="720"/>
        </w:sectPr>
      </w:pPr>
      <w:r>
        <w:rPr>
          <w:rFonts w:ascii="Segoe Fluent Icons" w:eastAsia="Segoe Fluent Icons" w:hAnsi="Segoe Fluent Icons" w:cs="Segoe Fluent Icons"/>
          <w:w w:val="46"/>
          <w:sz w:val="28"/>
          <w:szCs w:val="28"/>
        </w:rPr>
        <w:t xml:space="preserve">     </w:t>
      </w:r>
      <w:r>
        <w:rPr>
          <w:rFonts w:ascii="Segoe Fluent Icons" w:eastAsia="Segoe Fluent Icons" w:hAnsi="Segoe Fluent Icons" w:cs="Segoe Fluent Icons"/>
          <w:spacing w:val="5"/>
          <w:w w:val="46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Dy</w:t>
      </w:r>
      <w:r>
        <w:rPr>
          <w:rFonts w:ascii="Calibri" w:eastAsia="Calibri" w:hAnsi="Calibri" w:cs="Calibri"/>
          <w:spacing w:val="-3"/>
          <w:sz w:val="28"/>
          <w:szCs w:val="28"/>
        </w:rPr>
        <w:t>na</w:t>
      </w:r>
      <w:r>
        <w:rPr>
          <w:rFonts w:ascii="Calibri" w:eastAsia="Calibri" w:hAnsi="Calibri" w:cs="Calibri"/>
          <w:spacing w:val="-4"/>
          <w:sz w:val="28"/>
          <w:szCs w:val="28"/>
        </w:rPr>
        <w:t>m</w:t>
      </w:r>
      <w:r>
        <w:rPr>
          <w:rFonts w:ascii="Calibri" w:eastAsia="Calibri" w:hAnsi="Calibri" w:cs="Calibri"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eastAsia="Calibri" w:hAnsi="Calibri" w:cs="Calibri"/>
          <w:spacing w:val="-19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3"/>
          <w:sz w:val="28"/>
          <w:szCs w:val="28"/>
        </w:rPr>
        <w:t>Me</w:t>
      </w:r>
      <w:r>
        <w:rPr>
          <w:rFonts w:ascii="Calibri" w:eastAsia="Calibri" w:hAnsi="Calibri" w:cs="Calibri"/>
          <w:spacing w:val="-4"/>
          <w:sz w:val="28"/>
          <w:szCs w:val="28"/>
        </w:rPr>
        <w:t>m</w:t>
      </w:r>
      <w:r>
        <w:rPr>
          <w:rFonts w:ascii="Calibri" w:eastAsia="Calibri" w:hAnsi="Calibri" w:cs="Calibri"/>
          <w:spacing w:val="-2"/>
          <w:sz w:val="28"/>
          <w:szCs w:val="28"/>
        </w:rPr>
        <w:t>or</w:t>
      </w:r>
      <w:r>
        <w:rPr>
          <w:rFonts w:ascii="Calibri" w:eastAsia="Calibri" w:hAnsi="Calibri" w:cs="Calibri"/>
          <w:sz w:val="28"/>
          <w:szCs w:val="28"/>
        </w:rPr>
        <w:t>y</w:t>
      </w:r>
      <w:r>
        <w:rPr>
          <w:rFonts w:ascii="Calibri" w:eastAsia="Calibri" w:hAnsi="Calibri" w:cs="Calibri"/>
          <w:spacing w:val="-10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Al</w:t>
      </w:r>
      <w:r>
        <w:rPr>
          <w:rFonts w:ascii="Calibri" w:eastAsia="Calibri" w:hAnsi="Calibri" w:cs="Calibri"/>
          <w:sz w:val="28"/>
          <w:szCs w:val="28"/>
        </w:rPr>
        <w:t>l</w:t>
      </w:r>
      <w:r>
        <w:rPr>
          <w:rFonts w:ascii="Calibri" w:eastAsia="Calibri" w:hAnsi="Calibri" w:cs="Calibri"/>
          <w:spacing w:val="-1"/>
          <w:sz w:val="28"/>
          <w:szCs w:val="28"/>
        </w:rPr>
        <w:t>o</w:t>
      </w:r>
      <w:r>
        <w:rPr>
          <w:rFonts w:ascii="Calibri" w:eastAsia="Calibri" w:hAnsi="Calibri" w:cs="Calibri"/>
          <w:spacing w:val="-4"/>
          <w:sz w:val="28"/>
          <w:szCs w:val="28"/>
        </w:rPr>
        <w:t>c</w:t>
      </w:r>
      <w:r>
        <w:rPr>
          <w:rFonts w:ascii="Calibri" w:eastAsia="Calibri" w:hAnsi="Calibri" w:cs="Calibri"/>
          <w:spacing w:val="-3"/>
          <w:sz w:val="28"/>
          <w:szCs w:val="28"/>
        </w:rPr>
        <w:t>at</w:t>
      </w:r>
      <w:r>
        <w:rPr>
          <w:rFonts w:ascii="Calibri" w:eastAsia="Calibri" w:hAnsi="Calibri" w:cs="Calibri"/>
          <w:spacing w:val="-2"/>
          <w:sz w:val="28"/>
          <w:szCs w:val="28"/>
        </w:rPr>
        <w:t>io</w:t>
      </w:r>
      <w:r>
        <w:rPr>
          <w:rFonts w:ascii="Calibri" w:eastAsia="Calibri" w:hAnsi="Calibri" w:cs="Calibri"/>
          <w:sz w:val="28"/>
          <w:szCs w:val="28"/>
        </w:rPr>
        <w:t>n</w:t>
      </w:r>
      <w:r>
        <w:rPr>
          <w:rFonts w:ascii="Calibri" w:eastAsia="Calibri" w:hAnsi="Calibri" w:cs="Calibri"/>
          <w:spacing w:val="-9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3"/>
          <w:sz w:val="28"/>
          <w:szCs w:val="28"/>
        </w:rPr>
        <w:t>(1</w:t>
      </w:r>
      <w:r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eastAsia="Calibri" w:hAnsi="Calibri" w:cs="Calibri"/>
          <w:spacing w:val="-13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Arr</w:t>
      </w:r>
      <w:r>
        <w:rPr>
          <w:rFonts w:ascii="Calibri" w:eastAsia="Calibri" w:hAnsi="Calibri" w:cs="Calibri"/>
          <w:spacing w:val="-3"/>
          <w:sz w:val="28"/>
          <w:szCs w:val="28"/>
        </w:rPr>
        <w:t>a</w:t>
      </w:r>
      <w:r>
        <w:rPr>
          <w:rFonts w:ascii="Calibri" w:eastAsia="Calibri" w:hAnsi="Calibri" w:cs="Calibri"/>
          <w:spacing w:val="-2"/>
          <w:sz w:val="28"/>
          <w:szCs w:val="28"/>
        </w:rPr>
        <w:t>y</w:t>
      </w:r>
      <w:r>
        <w:rPr>
          <w:rFonts w:ascii="Calibri" w:eastAsia="Calibri" w:hAnsi="Calibri" w:cs="Calibri"/>
          <w:sz w:val="28"/>
          <w:szCs w:val="28"/>
        </w:rPr>
        <w:t>)</w:t>
      </w:r>
    </w:p>
    <w:p w14:paraId="297108A1" w14:textId="77777777" w:rsidR="00A013E0" w:rsidRDefault="00000000">
      <w:pPr>
        <w:spacing w:before="20"/>
        <w:ind w:left="4094" w:right="3888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pacing w:val="-2"/>
          <w:w w:val="99"/>
          <w:sz w:val="32"/>
          <w:szCs w:val="32"/>
        </w:rPr>
        <w:lastRenderedPageBreak/>
        <w:t>PO</w:t>
      </w:r>
      <w:r>
        <w:rPr>
          <w:rFonts w:ascii="Calibri" w:eastAsia="Calibri" w:hAnsi="Calibri" w:cs="Calibri"/>
          <w:b/>
          <w:spacing w:val="-3"/>
          <w:w w:val="99"/>
          <w:sz w:val="32"/>
          <w:szCs w:val="32"/>
        </w:rPr>
        <w:t>I</w:t>
      </w:r>
      <w:r>
        <w:rPr>
          <w:rFonts w:ascii="Calibri" w:eastAsia="Calibri" w:hAnsi="Calibri" w:cs="Calibri"/>
          <w:b/>
          <w:spacing w:val="-1"/>
          <w:w w:val="99"/>
          <w:sz w:val="32"/>
          <w:szCs w:val="32"/>
        </w:rPr>
        <w:t>N</w:t>
      </w:r>
      <w:r>
        <w:rPr>
          <w:rFonts w:ascii="Calibri" w:eastAsia="Calibri" w:hAnsi="Calibri" w:cs="Calibri"/>
          <w:b/>
          <w:spacing w:val="-2"/>
          <w:w w:val="99"/>
          <w:sz w:val="32"/>
          <w:szCs w:val="32"/>
        </w:rPr>
        <w:t>TER</w:t>
      </w:r>
      <w:r>
        <w:rPr>
          <w:rFonts w:ascii="Calibri" w:eastAsia="Calibri" w:hAnsi="Calibri" w:cs="Calibri"/>
          <w:b/>
          <w:w w:val="99"/>
          <w:sz w:val="32"/>
          <w:szCs w:val="32"/>
        </w:rPr>
        <w:t>S</w:t>
      </w:r>
    </w:p>
    <w:p w14:paraId="7064D091" w14:textId="77777777" w:rsidR="00A013E0" w:rsidRDefault="00A013E0">
      <w:pPr>
        <w:spacing w:before="3" w:line="180" w:lineRule="exact"/>
        <w:rPr>
          <w:sz w:val="19"/>
          <w:szCs w:val="19"/>
        </w:rPr>
      </w:pPr>
    </w:p>
    <w:p w14:paraId="66A240D6" w14:textId="77777777" w:rsidR="00A013E0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oint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vari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at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 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ss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io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99E3CD0" w14:textId="77777777" w:rsidR="00A013E0" w:rsidRDefault="00A013E0">
      <w:pPr>
        <w:spacing w:before="1" w:line="180" w:lineRule="exact"/>
        <w:rPr>
          <w:sz w:val="18"/>
          <w:szCs w:val="18"/>
        </w:rPr>
      </w:pPr>
    </w:p>
    <w:p w14:paraId="468FE70E" w14:textId="77777777" w:rsidR="00A013E0" w:rsidRDefault="00000000">
      <w:pPr>
        <w:ind w:left="10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Poi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2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2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D</w:t>
      </w:r>
      <w:r>
        <w:rPr>
          <w:rFonts w:ascii="Calibri" w:eastAsia="Calibri" w:hAnsi="Calibri" w:cs="Calibri"/>
          <w:b/>
          <w:color w:val="1F4E79"/>
          <w:spacing w:val="-5"/>
          <w:w w:val="98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c</w:t>
      </w:r>
      <w:r>
        <w:rPr>
          <w:rFonts w:ascii="Calibri" w:eastAsia="Calibri" w:hAnsi="Calibri" w:cs="Calibri"/>
          <w:b/>
          <w:color w:val="1F4E79"/>
          <w:spacing w:val="-1"/>
          <w:w w:val="98"/>
          <w:sz w:val="32"/>
          <w:szCs w:val="32"/>
        </w:rPr>
        <w:t>l</w:t>
      </w: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6"/>
          <w:w w:val="98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1"/>
          <w:w w:val="98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5"/>
          <w:w w:val="98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1F4E79"/>
          <w:spacing w:val="-1"/>
          <w:w w:val="98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w w:val="98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1F4E79"/>
          <w:spacing w:val="-7"/>
          <w:w w:val="9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d</w:t>
      </w:r>
      <w:r>
        <w:rPr>
          <w:rFonts w:ascii="Calibri" w:eastAsia="Calibri" w:hAnsi="Calibri" w:cs="Calibri"/>
          <w:b/>
          <w:color w:val="1F4E79"/>
          <w:spacing w:val="-9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iali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z</w:t>
      </w:r>
      <w:r>
        <w:rPr>
          <w:rFonts w:ascii="Calibri" w:eastAsia="Calibri" w:hAnsi="Calibri" w:cs="Calibri"/>
          <w:b/>
          <w:color w:val="1F4E79"/>
          <w:spacing w:val="-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1F4E79"/>
          <w:spacing w:val="-1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n</w:t>
      </w:r>
    </w:p>
    <w:p w14:paraId="199FE8B8" w14:textId="77777777" w:rsidR="00A013E0" w:rsidRDefault="00000000">
      <w:pPr>
        <w:spacing w:before="8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eclar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 as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lo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6AF8C26" w14:textId="77777777" w:rsidR="00A013E0" w:rsidRDefault="00A013E0">
      <w:pPr>
        <w:spacing w:before="3" w:line="160" w:lineRule="exact"/>
        <w:rPr>
          <w:sz w:val="17"/>
          <w:szCs w:val="17"/>
        </w:rPr>
      </w:pPr>
    </w:p>
    <w:p w14:paraId="37A05536" w14:textId="77777777" w:rsidR="00A013E0" w:rsidRDefault="00000000">
      <w:pPr>
        <w:spacing w:before="7"/>
        <w:ind w:left="3603" w:right="337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Ty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e*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&lt;vari</w:t>
      </w:r>
      <w:r>
        <w:rPr>
          <w:rFonts w:ascii="Calibri" w:eastAsia="Calibri" w:hAnsi="Calibri" w:cs="Calibri"/>
          <w:spacing w:val="1"/>
          <w:sz w:val="24"/>
          <w:szCs w:val="24"/>
        </w:rPr>
        <w:t>ab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ame&gt;</w:t>
      </w:r>
      <w:r>
        <w:rPr>
          <w:rFonts w:ascii="Calibri" w:eastAsia="Calibri" w:hAnsi="Calibri" w:cs="Calibri"/>
          <w:sz w:val="24"/>
          <w:szCs w:val="24"/>
        </w:rPr>
        <w:t>;</w:t>
      </w:r>
    </w:p>
    <w:p w14:paraId="1CF1D66E" w14:textId="77777777" w:rsidR="00A013E0" w:rsidRDefault="00A013E0">
      <w:pPr>
        <w:spacing w:line="200" w:lineRule="exact"/>
      </w:pPr>
    </w:p>
    <w:p w14:paraId="04BBFD53" w14:textId="77777777" w:rsidR="00A013E0" w:rsidRDefault="00A013E0">
      <w:pPr>
        <w:spacing w:line="200" w:lineRule="exact"/>
      </w:pPr>
    </w:p>
    <w:p w14:paraId="3AF217F1" w14:textId="77777777" w:rsidR="00A013E0" w:rsidRDefault="00A013E0">
      <w:pPr>
        <w:spacing w:before="5" w:line="240" w:lineRule="exact"/>
        <w:rPr>
          <w:sz w:val="24"/>
          <w:szCs w:val="24"/>
        </w:rPr>
      </w:pPr>
    </w:p>
    <w:p w14:paraId="748D5AA1" w14:textId="77777777" w:rsidR="00A013E0" w:rsidRDefault="008632CC">
      <w:pPr>
        <w:ind w:left="100"/>
      </w:pPr>
      <w:r>
        <w:pict w14:anchorId="65C13AA1">
          <v:shape id="_x0000_i1026" type="#_x0000_t75" style="width:191.4pt;height:220.2pt">
            <v:imagedata r:id="rId6" o:title=""/>
          </v:shape>
        </w:pict>
      </w:r>
    </w:p>
    <w:p w14:paraId="6DDAC9C6" w14:textId="77777777" w:rsidR="00A013E0" w:rsidRDefault="00A013E0">
      <w:pPr>
        <w:spacing w:line="200" w:lineRule="exact"/>
      </w:pPr>
    </w:p>
    <w:p w14:paraId="7D7B915C" w14:textId="77777777" w:rsidR="00A013E0" w:rsidRDefault="00A013E0">
      <w:pPr>
        <w:spacing w:before="5" w:line="220" w:lineRule="exact"/>
        <w:rPr>
          <w:sz w:val="22"/>
          <w:szCs w:val="22"/>
        </w:rPr>
      </w:pPr>
    </w:p>
    <w:p w14:paraId="08846DF0" w14:textId="77777777" w:rsidR="00A013E0" w:rsidRDefault="00000000">
      <w:pPr>
        <w:ind w:left="10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3"/>
          <w:w w:val="98"/>
          <w:sz w:val="32"/>
          <w:szCs w:val="32"/>
        </w:rPr>
        <w:t>dd</w:t>
      </w:r>
      <w:r>
        <w:rPr>
          <w:rFonts w:ascii="Calibri" w:eastAsia="Calibri" w:hAnsi="Calibri" w:cs="Calibri"/>
          <w:b/>
          <w:color w:val="1F4E79"/>
          <w:spacing w:val="-6"/>
          <w:w w:val="98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2"/>
          <w:w w:val="98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5"/>
          <w:w w:val="98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1F4E79"/>
          <w:spacing w:val="-4"/>
          <w:w w:val="98"/>
          <w:sz w:val="32"/>
          <w:szCs w:val="32"/>
        </w:rPr>
        <w:t>s-</w:t>
      </w:r>
      <w:r>
        <w:rPr>
          <w:rFonts w:ascii="Calibri" w:eastAsia="Calibri" w:hAnsi="Calibri" w:cs="Calibri"/>
          <w:b/>
          <w:color w:val="1F4E79"/>
          <w:spacing w:val="-1"/>
          <w:w w:val="98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w w:val="98"/>
          <w:sz w:val="32"/>
          <w:szCs w:val="32"/>
        </w:rPr>
        <w:t xml:space="preserve">f </w:t>
      </w:r>
      <w:r>
        <w:rPr>
          <w:rFonts w:ascii="Calibri" w:eastAsia="Calibri" w:hAnsi="Calibri" w:cs="Calibri"/>
          <w:b/>
          <w:color w:val="1F4E79"/>
          <w:spacing w:val="-1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3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29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(</w:t>
      </w:r>
      <w:r>
        <w:rPr>
          <w:rFonts w:ascii="Calibri" w:eastAsia="Calibri" w:hAnsi="Calibri" w:cs="Calibri"/>
          <w:b/>
          <w:color w:val="1F4E79"/>
          <w:spacing w:val="-2"/>
          <w:sz w:val="32"/>
          <w:szCs w:val="32"/>
        </w:rPr>
        <w:t>&amp;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)</w:t>
      </w:r>
    </w:p>
    <w:p w14:paraId="5B7A38DF" w14:textId="77777777" w:rsidR="00A013E0" w:rsidRDefault="00A013E0">
      <w:pPr>
        <w:spacing w:before="2" w:line="160" w:lineRule="exact"/>
        <w:rPr>
          <w:sz w:val="16"/>
          <w:szCs w:val="16"/>
        </w:rPr>
      </w:pPr>
    </w:p>
    <w:p w14:paraId="7AE4B50D" w14:textId="77777777" w:rsidR="00A013E0" w:rsidRDefault="00000000">
      <w:pPr>
        <w:spacing w:line="261" w:lineRule="auto"/>
        <w:ind w:left="100" w:right="73"/>
        <w:rPr>
          <w:rFonts w:ascii="Calibri" w:eastAsia="Calibri" w:hAnsi="Calibri" w:cs="Calibri"/>
          <w:sz w:val="24"/>
          <w:szCs w:val="24"/>
        </w:rPr>
        <w:sectPr w:rsidR="00A013E0">
          <w:pgSz w:w="12240" w:h="15840"/>
          <w:pgMar w:top="1400" w:right="15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color w:val="1F1708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z w:val="24"/>
          <w:szCs w:val="24"/>
        </w:rPr>
        <w:t>s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color w:val="1F1708"/>
          <w:sz w:val="24"/>
          <w:szCs w:val="24"/>
        </w:rPr>
        <w:t>,</w:t>
      </w:r>
      <w:r>
        <w:rPr>
          <w:rFonts w:ascii="Calibri" w:eastAsia="Calibri" w:hAnsi="Calibri" w:cs="Calibri"/>
          <w:color w:val="1F1708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F1708"/>
          <w:spacing w:val="-1"/>
          <w:sz w:val="24"/>
          <w:szCs w:val="24"/>
        </w:rPr>
        <w:t>&amp;</w:t>
      </w:r>
      <w:r>
        <w:rPr>
          <w:rFonts w:ascii="Calibri" w:eastAsia="Calibri" w:hAnsi="Calibri" w:cs="Calibri"/>
          <w:color w:val="1F1708"/>
          <w:sz w:val="24"/>
          <w:szCs w:val="24"/>
        </w:rPr>
        <w:t>,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color w:val="1F1708"/>
          <w:sz w:val="24"/>
          <w:szCs w:val="24"/>
        </w:rPr>
        <w:t>al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le</w:t>
      </w:r>
      <w:r>
        <w:rPr>
          <w:rFonts w:ascii="Calibri" w:eastAsia="Calibri" w:hAnsi="Calibri" w:cs="Calibri"/>
          <w:color w:val="1F1708"/>
          <w:sz w:val="24"/>
          <w:szCs w:val="24"/>
        </w:rPr>
        <w:t>d</w:t>
      </w:r>
      <w:r>
        <w:rPr>
          <w:rFonts w:ascii="Calibri" w:eastAsia="Calibri" w:hAnsi="Calibri" w:cs="Calibri"/>
          <w:color w:val="1F1708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color w:val="1F1708"/>
          <w:sz w:val="24"/>
          <w:szCs w:val="24"/>
        </w:rPr>
        <w:t xml:space="preserve">e </w:t>
      </w:r>
      <w:r>
        <w:rPr>
          <w:rFonts w:ascii="Calibri" w:eastAsia="Calibri" w:hAnsi="Calibri" w:cs="Calibri"/>
          <w:b/>
          <w:color w:val="1F1708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color w:val="1F1708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b/>
          <w:color w:val="1F1708"/>
          <w:spacing w:val="-2"/>
          <w:sz w:val="24"/>
          <w:szCs w:val="24"/>
        </w:rPr>
        <w:t>d</w:t>
      </w:r>
      <w:r>
        <w:rPr>
          <w:rFonts w:ascii="Calibri" w:eastAsia="Calibri" w:hAnsi="Calibri" w:cs="Calibri"/>
          <w:b/>
          <w:color w:val="1F1708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color w:val="1F1708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color w:val="1F1708"/>
          <w:sz w:val="24"/>
          <w:szCs w:val="24"/>
        </w:rPr>
        <w:t>ss</w:t>
      </w:r>
      <w:r>
        <w:rPr>
          <w:rFonts w:ascii="Calibri" w:eastAsia="Calibri" w:hAnsi="Calibri" w:cs="Calibri"/>
          <w:b/>
          <w:color w:val="1F1708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F1708"/>
          <w:sz w:val="24"/>
          <w:szCs w:val="24"/>
        </w:rPr>
        <w:t>of</w:t>
      </w:r>
      <w:r>
        <w:rPr>
          <w:rFonts w:ascii="Calibri" w:eastAsia="Calibri" w:hAnsi="Calibri" w:cs="Calibri"/>
          <w:b/>
          <w:color w:val="1F1708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F1708"/>
          <w:sz w:val="24"/>
          <w:szCs w:val="24"/>
        </w:rPr>
        <w:t>o</w:t>
      </w:r>
      <w:r>
        <w:rPr>
          <w:rFonts w:ascii="Calibri" w:eastAsia="Calibri" w:hAnsi="Calibri" w:cs="Calibri"/>
          <w:b/>
          <w:color w:val="1F1708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color w:val="1F1708"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b/>
          <w:color w:val="1F1708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color w:val="1F1708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color w:val="1F1708"/>
          <w:sz w:val="24"/>
          <w:szCs w:val="24"/>
        </w:rPr>
        <w:t>t</w:t>
      </w:r>
      <w:r>
        <w:rPr>
          <w:rFonts w:ascii="Calibri" w:eastAsia="Calibri" w:hAnsi="Calibri" w:cs="Calibri"/>
          <w:b/>
          <w:color w:val="1F1708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b/>
          <w:color w:val="1F1708"/>
          <w:spacing w:val="2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z w:val="24"/>
          <w:szCs w:val="24"/>
        </w:rPr>
        <w:t>,</w:t>
      </w:r>
      <w:r>
        <w:rPr>
          <w:rFonts w:ascii="Calibri" w:eastAsia="Calibri" w:hAnsi="Calibri" w:cs="Calibri"/>
          <w:color w:val="1F1708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is</w:t>
      </w:r>
      <w:r>
        <w:rPr>
          <w:rFonts w:ascii="Calibri" w:eastAsia="Calibri" w:hAnsi="Calibri" w:cs="Calibri"/>
          <w:color w:val="1F1708"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1F1708"/>
          <w:sz w:val="24"/>
          <w:szCs w:val="24"/>
        </w:rPr>
        <w:t>ary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z w:val="24"/>
          <w:szCs w:val="24"/>
        </w:rPr>
        <w:t>or</w:t>
      </w:r>
      <w:r>
        <w:rPr>
          <w:rFonts w:ascii="Calibri" w:eastAsia="Calibri" w:hAnsi="Calibri" w:cs="Calibri"/>
          <w:color w:val="1F1708"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z w:val="24"/>
          <w:szCs w:val="24"/>
        </w:rPr>
        <w:t xml:space="preserve">t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color w:val="1F1708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1F1708"/>
          <w:sz w:val="24"/>
          <w:szCs w:val="24"/>
        </w:rPr>
        <w:t>s</w:t>
      </w:r>
      <w:r>
        <w:rPr>
          <w:rFonts w:ascii="Calibri" w:eastAsia="Calibri" w:hAnsi="Calibri" w:cs="Calibri"/>
          <w:color w:val="1F1708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color w:val="1F1708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z w:val="24"/>
          <w:szCs w:val="24"/>
        </w:rPr>
        <w:t>ss of</w:t>
      </w:r>
      <w:r>
        <w:rPr>
          <w:rFonts w:ascii="Calibri" w:eastAsia="Calibri" w:hAnsi="Calibri" w:cs="Calibri"/>
          <w:color w:val="1F1708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z w:val="24"/>
          <w:szCs w:val="24"/>
        </w:rPr>
        <w:t xml:space="preserve">s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color w:val="1F1708"/>
          <w:sz w:val="24"/>
          <w:szCs w:val="24"/>
        </w:rPr>
        <w:t>.</w:t>
      </w:r>
    </w:p>
    <w:p w14:paraId="33029F19" w14:textId="77777777" w:rsidR="00A013E0" w:rsidRDefault="00A013E0">
      <w:pPr>
        <w:spacing w:line="200" w:lineRule="exact"/>
      </w:pPr>
    </w:p>
    <w:p w14:paraId="069E40CD" w14:textId="77777777" w:rsidR="00A013E0" w:rsidRDefault="00A013E0">
      <w:pPr>
        <w:spacing w:before="9" w:line="200" w:lineRule="exact"/>
      </w:pPr>
    </w:p>
    <w:p w14:paraId="0028AD3A" w14:textId="77777777" w:rsidR="00A013E0" w:rsidRDefault="008632CC">
      <w:pPr>
        <w:ind w:left="100"/>
      </w:pPr>
      <w:r>
        <w:pict w14:anchorId="40F32F05">
          <v:shape id="_x0000_i1027" type="#_x0000_t75" style="width:465.6pt;height:238.8pt">
            <v:imagedata r:id="rId7" o:title=""/>
          </v:shape>
        </w:pict>
      </w:r>
    </w:p>
    <w:p w14:paraId="338A38C0" w14:textId="77777777" w:rsidR="00A013E0" w:rsidRDefault="00A013E0">
      <w:pPr>
        <w:spacing w:before="9" w:line="120" w:lineRule="exact"/>
        <w:rPr>
          <w:sz w:val="13"/>
          <w:szCs w:val="13"/>
        </w:rPr>
      </w:pPr>
    </w:p>
    <w:p w14:paraId="58AFFDCF" w14:textId="77777777" w:rsidR="00A013E0" w:rsidRDefault="00A013E0">
      <w:pPr>
        <w:spacing w:line="200" w:lineRule="exact"/>
      </w:pPr>
    </w:p>
    <w:p w14:paraId="72A8D12D" w14:textId="77777777" w:rsidR="00A013E0" w:rsidRDefault="00A013E0">
      <w:pPr>
        <w:spacing w:line="200" w:lineRule="exact"/>
      </w:pPr>
    </w:p>
    <w:p w14:paraId="516DA987" w14:textId="77777777" w:rsidR="00A013E0" w:rsidRDefault="00000000">
      <w:pPr>
        <w:spacing w:line="360" w:lineRule="exact"/>
        <w:ind w:left="10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1F4E79"/>
          <w:spacing w:val="-7"/>
          <w:sz w:val="32"/>
          <w:szCs w:val="32"/>
        </w:rPr>
        <w:t>D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7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fe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8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c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2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op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1F4E79"/>
          <w:spacing w:val="-8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1F4E79"/>
          <w:spacing w:val="-8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1F4E79"/>
          <w:spacing w:val="-4"/>
          <w:sz w:val="32"/>
          <w:szCs w:val="32"/>
        </w:rPr>
        <w:t>o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1F4E79"/>
          <w:spacing w:val="-17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1F4E79"/>
          <w:spacing w:val="-6"/>
          <w:sz w:val="32"/>
          <w:szCs w:val="32"/>
        </w:rPr>
        <w:t>(</w:t>
      </w:r>
      <w:r>
        <w:rPr>
          <w:rFonts w:ascii="Calibri" w:eastAsia="Calibri" w:hAnsi="Calibri" w:cs="Calibri"/>
          <w:b/>
          <w:color w:val="1F4E79"/>
          <w:spacing w:val="-5"/>
          <w:sz w:val="32"/>
          <w:szCs w:val="32"/>
        </w:rPr>
        <w:t>*</w:t>
      </w:r>
      <w:r>
        <w:rPr>
          <w:rFonts w:ascii="Calibri" w:eastAsia="Calibri" w:hAnsi="Calibri" w:cs="Calibri"/>
          <w:b/>
          <w:color w:val="1F4E79"/>
          <w:sz w:val="32"/>
          <w:szCs w:val="32"/>
        </w:rPr>
        <w:t>)</w:t>
      </w:r>
    </w:p>
    <w:p w14:paraId="770D7562" w14:textId="77777777" w:rsidR="00A013E0" w:rsidRDefault="00A013E0">
      <w:pPr>
        <w:spacing w:before="5" w:line="160" w:lineRule="exact"/>
        <w:rPr>
          <w:sz w:val="16"/>
          <w:szCs w:val="16"/>
        </w:rPr>
      </w:pPr>
    </w:p>
    <w:p w14:paraId="5A5D2C88" w14:textId="77777777" w:rsidR="00A013E0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ary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*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1F1708"/>
          <w:sz w:val="24"/>
          <w:szCs w:val="24"/>
        </w:rPr>
        <w:t>at</w:t>
      </w:r>
      <w:r>
        <w:rPr>
          <w:rFonts w:ascii="Calibri" w:eastAsia="Calibri" w:hAnsi="Calibri" w:cs="Calibri"/>
          <w:color w:val="1F1708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color w:val="1F1708"/>
          <w:sz w:val="24"/>
          <w:szCs w:val="24"/>
        </w:rPr>
        <w:t>r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color w:val="1F1708"/>
          <w:sz w:val="24"/>
          <w:szCs w:val="24"/>
        </w:rPr>
        <w:t>s</w:t>
      </w:r>
      <w:r>
        <w:rPr>
          <w:rFonts w:ascii="Calibri" w:eastAsia="Calibri" w:hAnsi="Calibri" w:cs="Calibri"/>
          <w:color w:val="1F1708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z w:val="24"/>
          <w:szCs w:val="24"/>
        </w:rPr>
        <w:t>val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color w:val="1F1708"/>
          <w:sz w:val="24"/>
          <w:szCs w:val="24"/>
        </w:rPr>
        <w:t>e</w:t>
      </w:r>
      <w:r>
        <w:rPr>
          <w:rFonts w:ascii="Calibri" w:eastAsia="Calibri" w:hAnsi="Calibri" w:cs="Calibri"/>
          <w:color w:val="1F1708"/>
          <w:spacing w:val="-17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color w:val="1F1708"/>
          <w:sz w:val="24"/>
          <w:szCs w:val="24"/>
        </w:rPr>
        <w:t>f</w:t>
      </w:r>
      <w:r>
        <w:rPr>
          <w:rFonts w:ascii="Calibri" w:eastAsia="Calibri" w:hAnsi="Calibri" w:cs="Calibri"/>
          <w:color w:val="1F1708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color w:val="1F1708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color w:val="1F1708"/>
          <w:sz w:val="24"/>
          <w:szCs w:val="24"/>
        </w:rPr>
        <w:t>s</w:t>
      </w:r>
      <w:r>
        <w:rPr>
          <w:rFonts w:ascii="Calibri" w:eastAsia="Calibri" w:hAnsi="Calibri" w:cs="Calibri"/>
          <w:color w:val="1F1708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color w:val="1F1708"/>
          <w:spacing w:val="-2"/>
          <w:sz w:val="24"/>
          <w:szCs w:val="24"/>
        </w:rPr>
        <w:t>era</w:t>
      </w:r>
      <w:r>
        <w:rPr>
          <w:rFonts w:ascii="Calibri" w:eastAsia="Calibri" w:hAnsi="Calibri" w:cs="Calibri"/>
          <w:color w:val="1F1708"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color w:val="1F1708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color w:val="1F1708"/>
          <w:sz w:val="24"/>
          <w:szCs w:val="24"/>
        </w:rPr>
        <w:t>.</w:t>
      </w:r>
    </w:p>
    <w:p w14:paraId="43824808" w14:textId="77777777" w:rsidR="00A013E0" w:rsidRDefault="00A013E0">
      <w:pPr>
        <w:spacing w:line="200" w:lineRule="exact"/>
      </w:pPr>
    </w:p>
    <w:p w14:paraId="78122096" w14:textId="77777777" w:rsidR="00A013E0" w:rsidRDefault="00A013E0">
      <w:pPr>
        <w:spacing w:line="200" w:lineRule="exact"/>
      </w:pPr>
    </w:p>
    <w:p w14:paraId="6A7917D8" w14:textId="77777777" w:rsidR="00A013E0" w:rsidRDefault="00A013E0">
      <w:pPr>
        <w:spacing w:before="15" w:line="220" w:lineRule="exact"/>
        <w:rPr>
          <w:sz w:val="22"/>
          <w:szCs w:val="22"/>
        </w:rPr>
      </w:pPr>
    </w:p>
    <w:p w14:paraId="4294B553" w14:textId="77777777" w:rsidR="00A013E0" w:rsidRDefault="008632CC">
      <w:pPr>
        <w:ind w:left="100"/>
        <w:sectPr w:rsidR="00A013E0">
          <w:pgSz w:w="12240" w:h="15840"/>
          <w:pgMar w:top="1480" w:right="1140" w:bottom="280" w:left="1340" w:header="720" w:footer="720" w:gutter="0"/>
          <w:cols w:space="720"/>
        </w:sectPr>
      </w:pPr>
      <w:r>
        <w:pict w14:anchorId="4C5FA84F">
          <v:shape id="_x0000_i1028" type="#_x0000_t75" style="width:477pt;height:244.8pt">
            <v:imagedata r:id="rId8" o:title=""/>
          </v:shape>
        </w:pict>
      </w:r>
    </w:p>
    <w:p w14:paraId="5DFD14A8" w14:textId="77777777" w:rsidR="00A013E0" w:rsidRDefault="00000000">
      <w:pPr>
        <w:spacing w:before="32"/>
        <w:ind w:left="22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lastRenderedPageBreak/>
        <w:t>A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rr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004D79"/>
          <w:sz w:val="32"/>
          <w:szCs w:val="32"/>
        </w:rPr>
        <w:t>y</w:t>
      </w:r>
      <w:r>
        <w:rPr>
          <w:rFonts w:ascii="Calibri" w:eastAsia="Calibri" w:hAnsi="Calibri" w:cs="Calibri"/>
          <w:b/>
          <w:color w:val="004D79"/>
          <w:spacing w:val="-19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04D79"/>
          <w:spacing w:val="-5"/>
          <w:sz w:val="32"/>
          <w:szCs w:val="32"/>
        </w:rPr>
        <w:t>m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pu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la</w:t>
      </w:r>
      <w:r>
        <w:rPr>
          <w:rFonts w:ascii="Calibri" w:eastAsia="Calibri" w:hAnsi="Calibri" w:cs="Calibri"/>
          <w:b/>
          <w:color w:val="004D79"/>
          <w:spacing w:val="-5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io</w:t>
      </w:r>
      <w:r>
        <w:rPr>
          <w:rFonts w:ascii="Calibri" w:eastAsia="Calibri" w:hAnsi="Calibri" w:cs="Calibri"/>
          <w:b/>
          <w:color w:val="004D79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004D79"/>
          <w:spacing w:val="-2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u</w:t>
      </w:r>
      <w:r>
        <w:rPr>
          <w:rFonts w:ascii="Calibri" w:eastAsia="Calibri" w:hAnsi="Calibri" w:cs="Calibri"/>
          <w:b/>
          <w:color w:val="004D79"/>
          <w:spacing w:val="-5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004D79"/>
          <w:sz w:val="32"/>
          <w:szCs w:val="32"/>
        </w:rPr>
        <w:t>g</w:t>
      </w:r>
      <w:r>
        <w:rPr>
          <w:rFonts w:ascii="Calibri" w:eastAsia="Calibri" w:hAnsi="Calibri" w:cs="Calibri"/>
          <w:b/>
          <w:color w:val="004D79"/>
          <w:spacing w:val="-15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004D79"/>
          <w:spacing w:val="-4"/>
          <w:sz w:val="32"/>
          <w:szCs w:val="32"/>
        </w:rPr>
        <w:t>oi</w:t>
      </w:r>
      <w:r>
        <w:rPr>
          <w:rFonts w:ascii="Calibri" w:eastAsia="Calibri" w:hAnsi="Calibri" w:cs="Calibri"/>
          <w:b/>
          <w:color w:val="004D79"/>
          <w:spacing w:val="-6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004D79"/>
          <w:spacing w:val="-5"/>
          <w:sz w:val="32"/>
          <w:szCs w:val="32"/>
        </w:rPr>
        <w:t>te</w:t>
      </w:r>
      <w:r>
        <w:rPr>
          <w:rFonts w:ascii="Calibri" w:eastAsia="Calibri" w:hAnsi="Calibri" w:cs="Calibri"/>
          <w:b/>
          <w:color w:val="004D79"/>
          <w:sz w:val="32"/>
          <w:szCs w:val="32"/>
        </w:rPr>
        <w:t>r</w:t>
      </w:r>
    </w:p>
    <w:p w14:paraId="510E5343" w14:textId="77777777" w:rsidR="00A013E0" w:rsidRDefault="00A013E0">
      <w:pPr>
        <w:spacing w:before="4" w:line="100" w:lineRule="exact"/>
        <w:rPr>
          <w:sz w:val="11"/>
          <w:szCs w:val="11"/>
        </w:rPr>
      </w:pPr>
    </w:p>
    <w:p w14:paraId="2D9D1033" w14:textId="77777777" w:rsidR="00A013E0" w:rsidRDefault="00A013E0">
      <w:pPr>
        <w:spacing w:line="200" w:lineRule="exact"/>
      </w:pPr>
    </w:p>
    <w:p w14:paraId="7D834CB7" w14:textId="77777777" w:rsidR="00A013E0" w:rsidRDefault="00000000">
      <w:pPr>
        <w:spacing w:line="243" w:lineRule="auto"/>
        <w:ind w:left="220" w:right="6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2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ray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oint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r.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</w:t>
      </w:r>
      <w:r>
        <w:rPr>
          <w:rFonts w:ascii="Calibri" w:eastAsia="Calibri" w:hAnsi="Calibri" w:cs="Calibri"/>
          <w:spacing w:val="-1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ray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ac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essed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owing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12300AB" w14:textId="77777777" w:rsidR="00A013E0" w:rsidRDefault="00A013E0">
      <w:pPr>
        <w:spacing w:line="200" w:lineRule="exact"/>
      </w:pPr>
    </w:p>
    <w:p w14:paraId="26DD6116" w14:textId="77777777" w:rsidR="00A013E0" w:rsidRDefault="00A013E0">
      <w:pPr>
        <w:spacing w:line="200" w:lineRule="exact"/>
      </w:pPr>
    </w:p>
    <w:p w14:paraId="15E24EFA" w14:textId="77777777" w:rsidR="00A013E0" w:rsidRDefault="00A013E0">
      <w:pPr>
        <w:spacing w:before="12" w:line="280" w:lineRule="exact"/>
        <w:rPr>
          <w:sz w:val="28"/>
          <w:szCs w:val="28"/>
        </w:rPr>
      </w:pPr>
    </w:p>
    <w:p w14:paraId="25FC9953" w14:textId="77777777" w:rsidR="00A013E0" w:rsidRDefault="008632CC">
      <w:pPr>
        <w:ind w:left="220"/>
      </w:pPr>
      <w:r>
        <w:pict w14:anchorId="0CC8C235">
          <v:shape id="_x0000_i1029" type="#_x0000_t75" style="width:479.4pt;height:176.4pt">
            <v:imagedata r:id="rId9" o:title=""/>
          </v:shape>
        </w:pict>
      </w:r>
    </w:p>
    <w:p w14:paraId="6692CA16" w14:textId="77777777" w:rsidR="00A013E0" w:rsidRDefault="00A013E0">
      <w:pPr>
        <w:spacing w:before="9" w:line="280" w:lineRule="exact"/>
        <w:rPr>
          <w:sz w:val="28"/>
          <w:szCs w:val="28"/>
        </w:rPr>
      </w:pPr>
    </w:p>
    <w:p w14:paraId="285F8C07" w14:textId="77777777" w:rsidR="00A013E0" w:rsidRDefault="00000000">
      <w:pPr>
        <w:ind w:left="122" w:right="886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bl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>1.</w:t>
      </w:r>
    </w:p>
    <w:p w14:paraId="748BC0CE" w14:textId="77777777" w:rsidR="00A013E0" w:rsidRDefault="00A013E0">
      <w:pPr>
        <w:spacing w:before="6" w:line="260" w:lineRule="exact"/>
        <w:rPr>
          <w:sz w:val="26"/>
          <w:szCs w:val="26"/>
        </w:rPr>
      </w:pPr>
    </w:p>
    <w:p w14:paraId="30709DFE" w14:textId="77777777" w:rsidR="00A013E0" w:rsidRDefault="00000000">
      <w:pPr>
        <w:ind w:left="112" w:right="6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Wri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++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gram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o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ynamically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og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f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 in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as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ep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lett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rs.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ynamic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em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 all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5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B69D630" w14:textId="77777777" w:rsidR="00A013E0" w:rsidRDefault="00A013E0">
      <w:pPr>
        <w:spacing w:before="6" w:line="260" w:lineRule="exact"/>
        <w:rPr>
          <w:sz w:val="26"/>
          <w:szCs w:val="26"/>
        </w:rPr>
      </w:pPr>
    </w:p>
    <w:p w14:paraId="564AE320" w14:textId="77777777" w:rsidR="00A013E0" w:rsidRDefault="00000000">
      <w:pPr>
        <w:ind w:left="112" w:right="897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Exa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14:paraId="11F82DDA" w14:textId="77777777" w:rsidR="00A013E0" w:rsidRDefault="00A013E0">
      <w:pPr>
        <w:spacing w:before="9" w:line="260" w:lineRule="exact"/>
        <w:rPr>
          <w:sz w:val="26"/>
          <w:szCs w:val="26"/>
        </w:rPr>
      </w:pPr>
    </w:p>
    <w:p w14:paraId="7903B4E5" w14:textId="77777777" w:rsidR="00A013E0" w:rsidRDefault="00000000">
      <w:pPr>
        <w:ind w:left="112" w:right="526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"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pacing w:val="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ext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 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e."</w:t>
      </w:r>
    </w:p>
    <w:p w14:paraId="1E3FB7F2" w14:textId="77777777" w:rsidR="00A013E0" w:rsidRDefault="00A013E0">
      <w:pPr>
        <w:spacing w:before="9" w:line="260" w:lineRule="exact"/>
        <w:rPr>
          <w:sz w:val="26"/>
          <w:szCs w:val="26"/>
        </w:rPr>
      </w:pPr>
    </w:p>
    <w:p w14:paraId="0D80710B" w14:textId="77777777" w:rsidR="00A013E0" w:rsidRDefault="00000000">
      <w:pPr>
        <w:ind w:left="112" w:right="2475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"Wo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est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f r</w:t>
      </w:r>
      <w:r>
        <w:rPr>
          <w:rFonts w:ascii="Calibri" w:eastAsia="Calibri" w:hAnsi="Calibri" w:cs="Calibri"/>
          <w:spacing w:val="1"/>
          <w:sz w:val="24"/>
          <w:szCs w:val="24"/>
        </w:rPr>
        <w:t>ep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 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tt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arate"</w:t>
      </w:r>
    </w:p>
    <w:p w14:paraId="137D7A55" w14:textId="77777777" w:rsidR="00A013E0" w:rsidRDefault="00A013E0">
      <w:pPr>
        <w:spacing w:before="9" w:line="260" w:lineRule="exact"/>
        <w:rPr>
          <w:sz w:val="26"/>
          <w:szCs w:val="26"/>
        </w:rPr>
      </w:pPr>
    </w:p>
    <w:p w14:paraId="4FCABF5B" w14:textId="77777777" w:rsidR="00A013E0" w:rsidRDefault="00000000">
      <w:pPr>
        <w:ind w:left="112" w:right="412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Re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Le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(ch</w:t>
      </w:r>
      <w:r>
        <w:rPr>
          <w:rFonts w:ascii="Calibri" w:eastAsia="Calibri" w:hAnsi="Calibri" w:cs="Calibri"/>
          <w:sz w:val="24"/>
          <w:szCs w:val="24"/>
        </w:rPr>
        <w:t>ar*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rd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301BF3E8" w14:textId="77777777" w:rsidR="00A013E0" w:rsidRDefault="00A013E0">
      <w:pPr>
        <w:spacing w:before="6" w:line="260" w:lineRule="exact"/>
        <w:rPr>
          <w:sz w:val="26"/>
          <w:szCs w:val="26"/>
        </w:rPr>
      </w:pPr>
    </w:p>
    <w:p w14:paraId="7171D588" w14:textId="576F232F" w:rsidR="00A013E0" w:rsidRDefault="00000000">
      <w:pPr>
        <w:ind w:left="132" w:right="883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bl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 xml:space="preserve"> </w:t>
      </w:r>
      <w:r w:rsidR="008632CC">
        <w:rPr>
          <w:rFonts w:ascii="Calibri" w:eastAsia="Calibri" w:hAnsi="Calibri" w:cs="Calibri"/>
          <w:b/>
          <w:spacing w:val="-6"/>
          <w:sz w:val="24"/>
          <w:szCs w:val="24"/>
        </w:rPr>
        <w:t>2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3719B0C7" w14:textId="77777777" w:rsidR="00A013E0" w:rsidRDefault="00A013E0">
      <w:pPr>
        <w:spacing w:before="4" w:line="260" w:lineRule="exact"/>
        <w:rPr>
          <w:sz w:val="26"/>
          <w:szCs w:val="26"/>
        </w:rPr>
      </w:pPr>
    </w:p>
    <w:p w14:paraId="6F9F8B32" w14:textId="77777777" w:rsidR="00A013E0" w:rsidRDefault="00000000">
      <w:pPr>
        <w:ind w:left="132" w:right="6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Given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"A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g."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 le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ex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0,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oint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r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ion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 le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+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 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p</w:t>
      </w:r>
      <w:r>
        <w:rPr>
          <w:rFonts w:ascii="Calibri" w:eastAsia="Calibri" w:hAnsi="Calibri" w:cs="Calibri"/>
          <w:sz w:val="24"/>
          <w:szCs w:val="24"/>
        </w:rPr>
        <w:t>oi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tt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rs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(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oint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r).</w:t>
      </w:r>
    </w:p>
    <w:p w14:paraId="56ABF340" w14:textId="77777777" w:rsidR="00A013E0" w:rsidRDefault="00A013E0">
      <w:pPr>
        <w:spacing w:before="8" w:line="260" w:lineRule="exact"/>
        <w:rPr>
          <w:sz w:val="26"/>
          <w:szCs w:val="26"/>
        </w:rPr>
      </w:pPr>
    </w:p>
    <w:p w14:paraId="1D9FC248" w14:textId="77777777" w:rsidR="00A013E0" w:rsidRDefault="00000000">
      <w:pPr>
        <w:ind w:left="132" w:right="36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Pro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nd</w:t>
      </w:r>
      <w:r>
        <w:rPr>
          <w:rFonts w:ascii="Calibri" w:eastAsia="Calibri" w:hAnsi="Calibri" w:cs="Calibri"/>
          <w:spacing w:val="-3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pd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oint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3"/>
          <w:sz w:val="24"/>
          <w:szCs w:val="24"/>
        </w:rPr>
        <w:t>(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ar*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-4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ut</w:t>
      </w:r>
      <w:r>
        <w:rPr>
          <w:rFonts w:ascii="Calibri" w:eastAsia="Calibri" w:hAnsi="Calibri" w:cs="Calibri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14ED0A71" w14:textId="77777777" w:rsidR="00A013E0" w:rsidRDefault="00A013E0">
      <w:pPr>
        <w:spacing w:line="200" w:lineRule="exact"/>
      </w:pPr>
    </w:p>
    <w:p w14:paraId="64B65310" w14:textId="77777777" w:rsidR="00A013E0" w:rsidRDefault="00A013E0">
      <w:pPr>
        <w:spacing w:before="11" w:line="200" w:lineRule="exact"/>
      </w:pPr>
    </w:p>
    <w:p w14:paraId="419D67A0" w14:textId="37077E69" w:rsidR="00A013E0" w:rsidRDefault="00000000">
      <w:pPr>
        <w:ind w:left="142" w:right="888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bl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9"/>
          <w:sz w:val="24"/>
          <w:szCs w:val="24"/>
        </w:rPr>
        <w:t xml:space="preserve"> </w:t>
      </w:r>
      <w:r w:rsidR="008632CC">
        <w:rPr>
          <w:rFonts w:ascii="Calibri" w:eastAsia="Calibri" w:hAnsi="Calibri" w:cs="Calibri"/>
          <w:b/>
          <w:spacing w:val="-4"/>
          <w:sz w:val="24"/>
          <w:szCs w:val="24"/>
        </w:rPr>
        <w:t>3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4E9D44A8" w14:textId="77777777" w:rsidR="00A013E0" w:rsidRDefault="00A013E0">
      <w:pPr>
        <w:spacing w:before="3" w:line="280" w:lineRule="exact"/>
        <w:rPr>
          <w:sz w:val="28"/>
          <w:szCs w:val="28"/>
        </w:rPr>
      </w:pPr>
    </w:p>
    <w:p w14:paraId="025FD194" w14:textId="77777777" w:rsidR="00A013E0" w:rsidRDefault="00000000">
      <w:pPr>
        <w:ind w:left="142" w:right="8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Wri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ion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alc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eGa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arr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2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ara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er</w:t>
      </w:r>
      <w:r>
        <w:rPr>
          <w:rFonts w:ascii="Calibri" w:eastAsia="Calibri" w:hAnsi="Calibri" w:cs="Calibri"/>
          <w:sz w:val="24"/>
          <w:szCs w:val="24"/>
        </w:rPr>
        <w:t>s. Y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ir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 gra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g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oli</w:t>
      </w:r>
      <w:r>
        <w:rPr>
          <w:rFonts w:ascii="Calibri" w:eastAsia="Calibri" w:hAnsi="Calibri" w:cs="Calibri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y.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te:</w:t>
      </w:r>
      <w:r>
        <w:rPr>
          <w:rFonts w:ascii="Calibri" w:eastAsia="Calibri" w:hAnsi="Calibri" w:cs="Calibri"/>
          <w:b/>
          <w:spacing w:val="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ave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of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gram.</w:t>
      </w:r>
    </w:p>
    <w:p w14:paraId="30F7C780" w14:textId="77777777" w:rsidR="00A013E0" w:rsidRDefault="00A013E0">
      <w:pPr>
        <w:spacing w:before="14" w:line="280" w:lineRule="exact"/>
        <w:rPr>
          <w:sz w:val="28"/>
          <w:szCs w:val="28"/>
        </w:rPr>
      </w:pPr>
    </w:p>
    <w:p w14:paraId="2CAD3DD7" w14:textId="77777777" w:rsidR="00A013E0" w:rsidRDefault="00000000">
      <w:pPr>
        <w:ind w:left="142" w:right="407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*cal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eGr</w:t>
      </w:r>
      <w:r>
        <w:rPr>
          <w:rFonts w:ascii="Calibri" w:eastAsia="Calibri" w:hAnsi="Calibri" w:cs="Calibri"/>
          <w:spacing w:val="1"/>
          <w:sz w:val="24"/>
          <w:szCs w:val="24"/>
        </w:rPr>
        <w:t>ad</w:t>
      </w:r>
      <w:r>
        <w:rPr>
          <w:rFonts w:ascii="Calibri" w:eastAsia="Calibri" w:hAnsi="Calibri" w:cs="Calibri"/>
          <w:sz w:val="24"/>
          <w:szCs w:val="24"/>
        </w:rPr>
        <w:t>es(i</w:t>
      </w:r>
      <w:r>
        <w:rPr>
          <w:rFonts w:ascii="Calibri" w:eastAsia="Calibri" w:hAnsi="Calibri" w:cs="Calibri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[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],</w:t>
      </w:r>
      <w:r>
        <w:rPr>
          <w:rFonts w:ascii="Calibri" w:eastAsia="Calibri" w:hAnsi="Calibri" w:cs="Calibri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)</w:t>
      </w:r>
    </w:p>
    <w:p w14:paraId="0D2A1E66" w14:textId="77777777" w:rsidR="00A013E0" w:rsidRDefault="00A013E0">
      <w:pPr>
        <w:spacing w:before="18" w:line="280" w:lineRule="exact"/>
        <w:rPr>
          <w:sz w:val="28"/>
          <w:szCs w:val="28"/>
        </w:rPr>
      </w:pPr>
    </w:p>
    <w:tbl>
      <w:tblPr>
        <w:tblW w:w="0" w:type="auto"/>
        <w:tblInd w:w="29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740"/>
      </w:tblGrid>
      <w:tr w:rsidR="00A013E0" w14:paraId="6F43E689" w14:textId="77777777">
        <w:trPr>
          <w:trHeight w:hRule="exact" w:val="475"/>
        </w:trPr>
        <w:tc>
          <w:tcPr>
            <w:tcW w:w="3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9BD2"/>
          </w:tcPr>
          <w:p w14:paraId="23DCF8DC" w14:textId="77777777" w:rsidR="00A013E0" w:rsidRDefault="00000000">
            <w:pPr>
              <w:spacing w:line="280" w:lineRule="exact"/>
              <w:ind w:left="12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4"/>
                <w:szCs w:val="24"/>
              </w:rPr>
              <w:t>co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 xml:space="preserve">e                          </w:t>
            </w:r>
            <w:r>
              <w:rPr>
                <w:rFonts w:ascii="Calibri" w:eastAsia="Calibri" w:hAnsi="Calibri" w:cs="Calibri"/>
                <w:b/>
                <w:color w:val="FFFFFF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-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e</w:t>
            </w:r>
          </w:p>
        </w:tc>
      </w:tr>
      <w:tr w:rsidR="00A013E0" w14:paraId="530B8B8F" w14:textId="77777777">
        <w:trPr>
          <w:trHeight w:hRule="exact" w:val="473"/>
        </w:trPr>
        <w:tc>
          <w:tcPr>
            <w:tcW w:w="2040" w:type="dxa"/>
            <w:tcBorders>
              <w:top w:val="nil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1AF01513" w14:textId="77777777" w:rsidR="00A013E0" w:rsidRDefault="00000000">
            <w:pPr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91-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b/>
                <w:spacing w:val="-4"/>
                <w:sz w:val="24"/>
                <w:szCs w:val="24"/>
              </w:rPr>
              <w:t>0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</w:t>
            </w:r>
          </w:p>
        </w:tc>
        <w:tc>
          <w:tcPr>
            <w:tcW w:w="1740" w:type="dxa"/>
            <w:tcBorders>
              <w:top w:val="nil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076544C2" w14:textId="77777777" w:rsidR="00A013E0" w:rsidRDefault="00000000">
            <w:pPr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</w:p>
        </w:tc>
      </w:tr>
      <w:tr w:rsidR="00A013E0" w14:paraId="67D6DD04" w14:textId="77777777">
        <w:trPr>
          <w:trHeight w:hRule="exact" w:val="440"/>
        </w:trPr>
        <w:tc>
          <w:tcPr>
            <w:tcW w:w="2040" w:type="dxa"/>
            <w:tcBorders>
              <w:top w:val="single" w:sz="7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  <w:shd w:val="clear" w:color="auto" w:fill="DEEBF6"/>
          </w:tcPr>
          <w:p w14:paraId="7CF5D8EB" w14:textId="77777777" w:rsidR="00A013E0" w:rsidRDefault="00000000">
            <w:pPr>
              <w:spacing w:line="280" w:lineRule="exact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76-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90</w:t>
            </w:r>
          </w:p>
        </w:tc>
        <w:tc>
          <w:tcPr>
            <w:tcW w:w="1740" w:type="dxa"/>
            <w:tcBorders>
              <w:top w:val="single" w:sz="7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  <w:shd w:val="clear" w:color="auto" w:fill="DEEBF6"/>
          </w:tcPr>
          <w:p w14:paraId="7E8FA5C1" w14:textId="77777777" w:rsidR="00A013E0" w:rsidRDefault="00000000">
            <w:pPr>
              <w:spacing w:line="280" w:lineRule="exact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</w:t>
            </w:r>
          </w:p>
        </w:tc>
      </w:tr>
      <w:tr w:rsidR="00A013E0" w14:paraId="511EFF43" w14:textId="77777777">
        <w:trPr>
          <w:trHeight w:hRule="exact" w:val="485"/>
        </w:trPr>
        <w:tc>
          <w:tcPr>
            <w:tcW w:w="2040" w:type="dxa"/>
            <w:tcBorders>
              <w:top w:val="single" w:sz="7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38E9BEB1" w14:textId="77777777" w:rsidR="00A013E0" w:rsidRDefault="00000000">
            <w:pPr>
              <w:spacing w:before="3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60-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75</w:t>
            </w:r>
          </w:p>
        </w:tc>
        <w:tc>
          <w:tcPr>
            <w:tcW w:w="1740" w:type="dxa"/>
            <w:tcBorders>
              <w:top w:val="single" w:sz="7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7A4556C7" w14:textId="77777777" w:rsidR="00A013E0" w:rsidRDefault="00000000">
            <w:pPr>
              <w:spacing w:before="3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</w:t>
            </w:r>
          </w:p>
        </w:tc>
      </w:tr>
      <w:tr w:rsidR="00A013E0" w14:paraId="350F2156" w14:textId="77777777">
        <w:trPr>
          <w:trHeight w:hRule="exact" w:val="454"/>
        </w:trPr>
        <w:tc>
          <w:tcPr>
            <w:tcW w:w="2040" w:type="dxa"/>
            <w:tcBorders>
              <w:top w:val="single" w:sz="7" w:space="0" w:color="9CC3E0"/>
              <w:left w:val="single" w:sz="7" w:space="0" w:color="9CC3E0"/>
              <w:bottom w:val="single" w:sz="12" w:space="0" w:color="9CC3E0"/>
              <w:right w:val="single" w:sz="7" w:space="0" w:color="9CC3E0"/>
            </w:tcBorders>
            <w:shd w:val="clear" w:color="auto" w:fill="DEEBF6"/>
          </w:tcPr>
          <w:p w14:paraId="2D3387A1" w14:textId="77777777" w:rsidR="00A013E0" w:rsidRDefault="00000000">
            <w:pPr>
              <w:spacing w:line="280" w:lineRule="exact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51-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59</w:t>
            </w:r>
          </w:p>
        </w:tc>
        <w:tc>
          <w:tcPr>
            <w:tcW w:w="1740" w:type="dxa"/>
            <w:tcBorders>
              <w:top w:val="single" w:sz="7" w:space="0" w:color="9CC3E0"/>
              <w:left w:val="single" w:sz="7" w:space="0" w:color="9CC3E0"/>
              <w:bottom w:val="single" w:sz="12" w:space="0" w:color="9CC3E0"/>
              <w:right w:val="single" w:sz="7" w:space="0" w:color="9CC3E0"/>
            </w:tcBorders>
            <w:shd w:val="clear" w:color="auto" w:fill="DEEBF6"/>
          </w:tcPr>
          <w:p w14:paraId="2CE7009C" w14:textId="77777777" w:rsidR="00A013E0" w:rsidRDefault="00000000">
            <w:pPr>
              <w:spacing w:line="280" w:lineRule="exact"/>
              <w:ind w:left="11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</w:p>
        </w:tc>
      </w:tr>
      <w:tr w:rsidR="00A013E0" w14:paraId="4EFF7407" w14:textId="77777777">
        <w:trPr>
          <w:trHeight w:hRule="exact" w:val="475"/>
        </w:trPr>
        <w:tc>
          <w:tcPr>
            <w:tcW w:w="2040" w:type="dxa"/>
            <w:tcBorders>
              <w:top w:val="single" w:sz="12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207EB0B8" w14:textId="77777777" w:rsidR="00A013E0" w:rsidRDefault="00000000">
            <w:pPr>
              <w:spacing w:line="280" w:lineRule="exact"/>
              <w:ind w:left="11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6"/>
                <w:sz w:val="24"/>
                <w:szCs w:val="24"/>
              </w:rPr>
              <w:t>50</w:t>
            </w:r>
          </w:p>
        </w:tc>
        <w:tc>
          <w:tcPr>
            <w:tcW w:w="1740" w:type="dxa"/>
            <w:tcBorders>
              <w:top w:val="single" w:sz="12" w:space="0" w:color="9CC3E0"/>
              <w:left w:val="single" w:sz="7" w:space="0" w:color="9CC3E0"/>
              <w:bottom w:val="single" w:sz="7" w:space="0" w:color="9CC3E0"/>
              <w:right w:val="single" w:sz="7" w:space="0" w:color="9CC3E0"/>
            </w:tcBorders>
          </w:tcPr>
          <w:p w14:paraId="374E3978" w14:textId="77777777" w:rsidR="00A013E0" w:rsidRDefault="00000000">
            <w:pPr>
              <w:spacing w:line="280" w:lineRule="exact"/>
              <w:ind w:left="11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</w:p>
        </w:tc>
      </w:tr>
    </w:tbl>
    <w:p w14:paraId="39131CAA" w14:textId="77777777" w:rsidR="00A013E0" w:rsidRDefault="00A013E0">
      <w:pPr>
        <w:spacing w:line="200" w:lineRule="exact"/>
      </w:pPr>
    </w:p>
    <w:p w14:paraId="2D3F83B8" w14:textId="77777777" w:rsidR="00A013E0" w:rsidRDefault="00A013E0">
      <w:pPr>
        <w:spacing w:before="1" w:line="220" w:lineRule="exact"/>
        <w:rPr>
          <w:sz w:val="22"/>
          <w:szCs w:val="22"/>
        </w:rPr>
      </w:pPr>
    </w:p>
    <w:p w14:paraId="78ACFB23" w14:textId="7180C561" w:rsidR="00A013E0" w:rsidRDefault="00000000">
      <w:pPr>
        <w:spacing w:before="7"/>
        <w:ind w:left="113" w:right="890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bl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9"/>
          <w:sz w:val="24"/>
          <w:szCs w:val="24"/>
        </w:rPr>
        <w:t xml:space="preserve"> </w:t>
      </w:r>
      <w:r w:rsidR="008632CC">
        <w:rPr>
          <w:rFonts w:ascii="Calibri" w:eastAsia="Calibri" w:hAnsi="Calibri" w:cs="Calibri"/>
          <w:b/>
          <w:spacing w:val="-4"/>
          <w:sz w:val="24"/>
          <w:szCs w:val="24"/>
        </w:rPr>
        <w:t>4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1F2B70FE" w14:textId="77777777" w:rsidR="00A013E0" w:rsidRDefault="00A013E0">
      <w:pPr>
        <w:spacing w:before="8" w:line="280" w:lineRule="exact"/>
        <w:rPr>
          <w:sz w:val="28"/>
          <w:szCs w:val="28"/>
        </w:rPr>
      </w:pPr>
    </w:p>
    <w:p w14:paraId="609A7CBD" w14:textId="77777777" w:rsidR="00A013E0" w:rsidRDefault="00000000">
      <w:pPr>
        <w:spacing w:line="259" w:lineRule="auto"/>
        <w:ind w:left="142" w:right="15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Wri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am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sor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arr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as </w:t>
      </w:r>
      <w:r>
        <w:rPr>
          <w:rFonts w:ascii="Calibri" w:eastAsia="Calibri" w:hAnsi="Calibri" w:cs="Calibri"/>
          <w:spacing w:val="1"/>
          <w:sz w:val="24"/>
          <w:szCs w:val="24"/>
        </w:rPr>
        <w:t>fun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ara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 are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q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ir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sort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 arr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at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odd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irst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d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even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Odd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 even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val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eir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val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5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exam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giv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ow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if 6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s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>f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 in 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igi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al arr</w:t>
      </w:r>
      <w:r>
        <w:rPr>
          <w:rFonts w:ascii="Calibri" w:eastAsia="Calibri" w:hAnsi="Calibri" w:cs="Calibri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y,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so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 sor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arr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y. U</w:t>
      </w:r>
      <w:r>
        <w:rPr>
          <w:rFonts w:ascii="Calibri" w:eastAsia="Calibri" w:hAnsi="Calibri" w:cs="Calibri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 xml:space="preserve">olve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is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>ro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lem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1B04EE8" w14:textId="77777777" w:rsidR="00A013E0" w:rsidRDefault="00A013E0">
      <w:pPr>
        <w:spacing w:before="1" w:line="160" w:lineRule="exact"/>
        <w:rPr>
          <w:sz w:val="16"/>
          <w:szCs w:val="16"/>
        </w:rPr>
      </w:pPr>
    </w:p>
    <w:p w14:paraId="03CFD182" w14:textId="77777777" w:rsidR="00A013E0" w:rsidRDefault="00000000">
      <w:pPr>
        <w:ind w:left="142" w:right="478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type:</w:t>
      </w:r>
      <w:r>
        <w:rPr>
          <w:rFonts w:ascii="Calibri" w:eastAsia="Calibri" w:hAnsi="Calibri" w:cs="Calibri"/>
          <w:b/>
          <w:spacing w:val="4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*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sor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rray</w:t>
      </w:r>
      <w:r>
        <w:rPr>
          <w:rFonts w:ascii="Calibri" w:eastAsia="Calibri" w:hAnsi="Calibri" w:cs="Calibri"/>
          <w:spacing w:val="-1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*a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r,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-4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>)</w:t>
      </w:r>
      <w:r>
        <w:rPr>
          <w:rFonts w:ascii="Calibri" w:eastAsia="Calibri" w:hAnsi="Calibri" w:cs="Calibri"/>
          <w:sz w:val="24"/>
          <w:szCs w:val="24"/>
        </w:rPr>
        <w:t>;</w:t>
      </w:r>
    </w:p>
    <w:p w14:paraId="56A516AE" w14:textId="77777777" w:rsidR="00A013E0" w:rsidRDefault="00A013E0">
      <w:pPr>
        <w:spacing w:before="5" w:line="180" w:lineRule="exact"/>
        <w:rPr>
          <w:sz w:val="18"/>
          <w:szCs w:val="18"/>
        </w:rPr>
      </w:pPr>
    </w:p>
    <w:p w14:paraId="166402BB" w14:textId="77777777" w:rsidR="00A013E0" w:rsidRDefault="00000000">
      <w:pPr>
        <w:ind w:left="142" w:right="900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Ex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am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14:paraId="15C97A88" w14:textId="77777777" w:rsidR="00A013E0" w:rsidRDefault="00A013E0">
      <w:pPr>
        <w:spacing w:before="2" w:line="180" w:lineRule="exact"/>
        <w:rPr>
          <w:sz w:val="18"/>
          <w:szCs w:val="18"/>
        </w:rPr>
      </w:pPr>
    </w:p>
    <w:p w14:paraId="6D6E6887" w14:textId="77777777" w:rsidR="00A013E0" w:rsidRDefault="00000000">
      <w:pPr>
        <w:ind w:left="142" w:right="430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 a=6,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9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>;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=</w:t>
      </w:r>
      <w:r>
        <w:rPr>
          <w:rFonts w:ascii="Calibri" w:eastAsia="Calibri" w:hAnsi="Calibri" w:cs="Calibri"/>
          <w:sz w:val="24"/>
          <w:szCs w:val="24"/>
        </w:rPr>
        <w:t>1,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3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5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7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9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4,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6;</w:t>
      </w:r>
    </w:p>
    <w:p w14:paraId="3FACFAEE" w14:textId="77777777" w:rsidR="00A013E0" w:rsidRDefault="00A013E0">
      <w:pPr>
        <w:spacing w:before="17" w:line="220" w:lineRule="exact"/>
        <w:rPr>
          <w:sz w:val="22"/>
          <w:szCs w:val="22"/>
        </w:rPr>
      </w:pPr>
    </w:p>
    <w:p w14:paraId="6A2347E9" w14:textId="34BE15B3" w:rsidR="00A013E0" w:rsidRDefault="00000000">
      <w:pPr>
        <w:ind w:left="142" w:right="8878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8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7"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-6"/>
          <w:sz w:val="24"/>
          <w:szCs w:val="24"/>
        </w:rPr>
        <w:t>bl</w:t>
      </w:r>
      <w:r>
        <w:rPr>
          <w:rFonts w:ascii="Calibri" w:eastAsia="Calibri" w:hAnsi="Calibri" w:cs="Calibri"/>
          <w:b/>
          <w:spacing w:val="-8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m</w:t>
      </w:r>
      <w:r>
        <w:rPr>
          <w:rFonts w:ascii="Calibri" w:eastAsia="Calibri" w:hAnsi="Calibri" w:cs="Calibri"/>
          <w:b/>
          <w:spacing w:val="-19"/>
          <w:sz w:val="24"/>
          <w:szCs w:val="24"/>
        </w:rPr>
        <w:t xml:space="preserve"> </w:t>
      </w:r>
      <w:r w:rsidR="008632CC">
        <w:rPr>
          <w:rFonts w:ascii="Calibri" w:eastAsia="Calibri" w:hAnsi="Calibri" w:cs="Calibri"/>
          <w:b/>
          <w:spacing w:val="-4"/>
          <w:sz w:val="24"/>
          <w:szCs w:val="24"/>
        </w:rPr>
        <w:t>5</w:t>
      </w:r>
      <w:r>
        <w:rPr>
          <w:rFonts w:ascii="Calibri" w:eastAsia="Calibri" w:hAnsi="Calibri" w:cs="Calibri"/>
          <w:b/>
          <w:sz w:val="24"/>
          <w:szCs w:val="24"/>
        </w:rPr>
        <w:t>:</w:t>
      </w:r>
    </w:p>
    <w:p w14:paraId="668AB279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71EDBD52" w14:textId="77777777" w:rsidR="00A013E0" w:rsidRDefault="00000000">
      <w:pPr>
        <w:ind w:left="142" w:right="91"/>
        <w:jc w:val="both"/>
        <w:rPr>
          <w:rFonts w:ascii="Calibri" w:eastAsia="Calibri" w:hAnsi="Calibri" w:cs="Calibri"/>
          <w:sz w:val="24"/>
          <w:szCs w:val="24"/>
        </w:rPr>
        <w:sectPr w:rsidR="00A013E0">
          <w:pgSz w:w="12240" w:h="15840"/>
          <w:pgMar w:top="1280" w:right="960" w:bottom="280" w:left="1200" w:header="720" w:footer="720" w:gutter="0"/>
          <w:cols w:space="720"/>
        </w:sectPr>
      </w:pP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giv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ay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eg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rs.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rray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</w:p>
    <w:p w14:paraId="4884EC2C" w14:textId="77777777" w:rsidR="00A013E0" w:rsidRDefault="00000000">
      <w:pPr>
        <w:spacing w:before="54"/>
        <w:ind w:left="102" w:right="7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lastRenderedPageBreak/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nu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gers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ot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ex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K.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ask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 maximi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4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 maxim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b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me 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ments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nu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os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at</w:t>
      </w:r>
      <w:r>
        <w:rPr>
          <w:rFonts w:ascii="Calibri" w:eastAsia="Calibri" w:hAnsi="Calibri" w:cs="Calibri"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K.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If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y el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ment, o</w:t>
      </w:r>
      <w:r>
        <w:rPr>
          <w:rFonts w:ascii="Calibri" w:eastAsia="Calibri" w:hAnsi="Calibri" w:cs="Calibri"/>
          <w:spacing w:val="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 0.</w:t>
      </w:r>
    </w:p>
    <w:p w14:paraId="2E6537B7" w14:textId="77777777" w:rsidR="00A013E0" w:rsidRDefault="00A013E0">
      <w:pPr>
        <w:spacing w:before="19" w:line="220" w:lineRule="exact"/>
        <w:rPr>
          <w:sz w:val="22"/>
          <w:szCs w:val="22"/>
        </w:rPr>
      </w:pPr>
    </w:p>
    <w:p w14:paraId="7C173840" w14:textId="77777777" w:rsidR="00A013E0" w:rsidRDefault="00000000">
      <w:pPr>
        <w:ind w:left="102" w:right="74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te:</w:t>
      </w:r>
      <w:r>
        <w:rPr>
          <w:rFonts w:ascii="Calibri" w:eastAsia="Calibri" w:hAnsi="Calibri" w:cs="Calibri"/>
          <w:b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me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main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or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ob</w:t>
      </w:r>
      <w:r>
        <w:rPr>
          <w:rFonts w:ascii="Calibri" w:eastAsia="Calibri" w:hAnsi="Calibri" w:cs="Calibri"/>
          <w:sz w:val="24"/>
          <w:szCs w:val="24"/>
        </w:rPr>
        <w:t>lem</w:t>
      </w:r>
      <w:r>
        <w:rPr>
          <w:rFonts w:ascii="Calibri" w:eastAsia="Calibri" w:hAnsi="Calibri" w:cs="Calibri"/>
          <w:spacing w:val="1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va</w:t>
      </w:r>
      <w:r>
        <w:rPr>
          <w:rFonts w:ascii="Calibri" w:eastAsia="Calibri" w:hAnsi="Calibri" w:cs="Calibri"/>
          <w:spacing w:val="-2"/>
          <w:sz w:val="24"/>
          <w:szCs w:val="24"/>
        </w:rPr>
        <w:t>l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of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arr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m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e 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ser.</w:t>
      </w:r>
    </w:p>
    <w:p w14:paraId="21D5E81D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26365390" w14:textId="77777777" w:rsidR="00A013E0" w:rsidRDefault="00000000">
      <w:pPr>
        <w:ind w:left="102" w:right="256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sz w:val="24"/>
          <w:szCs w:val="24"/>
        </w:rPr>
        <w:t>on</w:t>
      </w:r>
      <w:r>
        <w:rPr>
          <w:rFonts w:ascii="Calibri" w:eastAsia="Calibri" w:hAnsi="Calibri" w:cs="Calibri"/>
          <w:b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r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z w:val="24"/>
          <w:szCs w:val="24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y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maximi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(int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*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arr,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e,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6"/>
          <w:sz w:val="24"/>
          <w:szCs w:val="24"/>
        </w:rPr>
        <w:t>k)</w:t>
      </w:r>
      <w:r>
        <w:rPr>
          <w:rFonts w:ascii="Calibri" w:eastAsia="Calibri" w:hAnsi="Calibri" w:cs="Calibri"/>
          <w:sz w:val="24"/>
          <w:szCs w:val="24"/>
        </w:rPr>
        <w:t>;</w:t>
      </w:r>
    </w:p>
    <w:p w14:paraId="0D30898B" w14:textId="77777777" w:rsidR="00A013E0" w:rsidRDefault="00A013E0">
      <w:pPr>
        <w:spacing w:before="2" w:line="240" w:lineRule="exact"/>
        <w:rPr>
          <w:sz w:val="24"/>
          <w:szCs w:val="24"/>
        </w:rPr>
      </w:pPr>
    </w:p>
    <w:p w14:paraId="1A193EE3" w14:textId="77777777" w:rsidR="00A013E0" w:rsidRDefault="00000000">
      <w:pPr>
        <w:ind w:left="102" w:right="905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Ex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am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le</w:t>
      </w:r>
    </w:p>
    <w:p w14:paraId="558E5671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50970DEF" w14:textId="77777777" w:rsidR="00A013E0" w:rsidRDefault="00000000">
      <w:pPr>
        <w:ind w:left="102" w:right="939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3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npu</w:t>
      </w:r>
      <w:r>
        <w:rPr>
          <w:rFonts w:ascii="Calibri" w:eastAsia="Calibri" w:hAnsi="Calibri" w:cs="Calibri"/>
          <w:sz w:val="24"/>
          <w:szCs w:val="24"/>
        </w:rPr>
        <w:t>t</w:t>
      </w:r>
    </w:p>
    <w:p w14:paraId="4DFE5E58" w14:textId="77777777" w:rsidR="00A013E0" w:rsidRDefault="00A013E0">
      <w:pPr>
        <w:spacing w:line="240" w:lineRule="exact"/>
        <w:rPr>
          <w:sz w:val="24"/>
          <w:szCs w:val="24"/>
        </w:rPr>
      </w:pPr>
    </w:p>
    <w:p w14:paraId="32762B9D" w14:textId="77777777" w:rsidR="00A013E0" w:rsidRDefault="00000000">
      <w:pPr>
        <w:ind w:left="102" w:right="794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K=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rray=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5</w:t>
      </w:r>
    </w:p>
    <w:p w14:paraId="7A73F11C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4CF5BF86" w14:textId="77777777" w:rsidR="00A013E0" w:rsidRDefault="00000000">
      <w:pPr>
        <w:ind w:left="102" w:right="8967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Ou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ut</w:t>
      </w:r>
      <w:r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9</w:t>
      </w:r>
    </w:p>
    <w:p w14:paraId="0AC1575E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364162E7" w14:textId="77777777" w:rsidR="00A013E0" w:rsidRDefault="00000000">
      <w:pPr>
        <w:ind w:left="102" w:right="8741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Exp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n</w:t>
      </w:r>
    </w:p>
    <w:p w14:paraId="057C02C6" w14:textId="77777777" w:rsidR="00A013E0" w:rsidRDefault="00A013E0">
      <w:pPr>
        <w:spacing w:before="20" w:line="220" w:lineRule="exact"/>
        <w:rPr>
          <w:sz w:val="22"/>
          <w:szCs w:val="22"/>
        </w:rPr>
      </w:pPr>
    </w:p>
    <w:p w14:paraId="01832B05" w14:textId="77777777" w:rsidR="00A013E0" w:rsidRDefault="00000000">
      <w:pPr>
        <w:ind w:left="102" w:right="13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ave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=</w:t>
      </w:r>
      <w:r>
        <w:rPr>
          <w:rFonts w:ascii="Calibri" w:eastAsia="Calibri" w:hAnsi="Calibri" w:cs="Calibri"/>
          <w:spacing w:val="1"/>
          <w:sz w:val="24"/>
          <w:szCs w:val="24"/>
        </w:rPr>
        <w:t>4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pacing w:val="-2"/>
          <w:sz w:val="24"/>
          <w:szCs w:val="24"/>
        </w:rPr>
        <w:t>=</w:t>
      </w:r>
      <w:r>
        <w:rPr>
          <w:rFonts w:ascii="Calibri" w:eastAsia="Calibri" w:hAnsi="Calibri" w:cs="Calibri"/>
          <w:sz w:val="24"/>
          <w:szCs w:val="24"/>
        </w:rPr>
        <w:t>2,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=</w:t>
      </w:r>
      <w:r>
        <w:rPr>
          <w:rFonts w:ascii="Calibri" w:eastAsia="Calibri" w:hAnsi="Calibri" w:cs="Calibri"/>
          <w:spacing w:val="1"/>
          <w:sz w:val="24"/>
          <w:szCs w:val="24"/>
        </w:rPr>
        <w:t>[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-2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>1,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,5]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oo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2,</w:t>
      </w: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pacing w:val="-2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>5.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ote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osi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st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t i</w:t>
      </w:r>
      <w:r>
        <w:rPr>
          <w:rFonts w:ascii="Calibri" w:eastAsia="Calibri" w:hAnsi="Calibri" w:cs="Calibri"/>
          <w:spacing w:val="-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eg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rs. So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ose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ep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 xml:space="preserve">ed 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ma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y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imes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2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-1"/>
          <w:sz w:val="24"/>
          <w:szCs w:val="24"/>
        </w:rPr>
        <w:t>+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1"/>
          <w:sz w:val="24"/>
          <w:szCs w:val="24"/>
        </w:rPr>
        <w:t>+</w:t>
      </w:r>
      <w:r>
        <w:rPr>
          <w:rFonts w:ascii="Calibri" w:eastAsia="Calibri" w:hAnsi="Calibri" w:cs="Calibri"/>
          <w:sz w:val="24"/>
          <w:szCs w:val="24"/>
        </w:rPr>
        <w:t>5</w:t>
      </w:r>
      <w:r>
        <w:rPr>
          <w:rFonts w:ascii="Calibri" w:eastAsia="Calibri" w:hAnsi="Calibri" w:cs="Calibri"/>
          <w:spacing w:val="-1"/>
          <w:sz w:val="24"/>
          <w:szCs w:val="24"/>
        </w:rPr>
        <w:t>=</w:t>
      </w:r>
      <w:r>
        <w:rPr>
          <w:rFonts w:ascii="Calibri" w:eastAsia="Calibri" w:hAnsi="Calibri" w:cs="Calibri"/>
          <w:sz w:val="24"/>
          <w:szCs w:val="24"/>
        </w:rPr>
        <w:t>9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ou</w:t>
      </w:r>
      <w:r>
        <w:rPr>
          <w:rFonts w:ascii="Calibri" w:eastAsia="Calibri" w:hAnsi="Calibri" w:cs="Calibri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pu</w:t>
      </w:r>
      <w:r>
        <w:rPr>
          <w:rFonts w:ascii="Calibri" w:eastAsia="Calibri" w:hAnsi="Calibri" w:cs="Calibri"/>
          <w:sz w:val="24"/>
          <w:szCs w:val="24"/>
        </w:rPr>
        <w:t>t 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015FE10" w14:textId="77777777" w:rsidR="00A013E0" w:rsidRDefault="00A013E0">
      <w:pPr>
        <w:spacing w:before="5" w:line="160" w:lineRule="exact"/>
        <w:rPr>
          <w:sz w:val="16"/>
          <w:szCs w:val="16"/>
        </w:rPr>
      </w:pPr>
    </w:p>
    <w:p w14:paraId="06C07BD7" w14:textId="77777777" w:rsidR="00A013E0" w:rsidRDefault="00A013E0">
      <w:pPr>
        <w:spacing w:line="200" w:lineRule="exact"/>
      </w:pPr>
    </w:p>
    <w:p w14:paraId="52EB4E56" w14:textId="7B53392F" w:rsidR="00A013E0" w:rsidRDefault="00A013E0">
      <w:pPr>
        <w:ind w:left="102" w:right="338"/>
        <w:rPr>
          <w:rFonts w:ascii="Calibri" w:eastAsia="Calibri" w:hAnsi="Calibri" w:cs="Calibri"/>
          <w:sz w:val="24"/>
          <w:szCs w:val="24"/>
        </w:rPr>
      </w:pPr>
    </w:p>
    <w:p w14:paraId="282924B1" w14:textId="77777777" w:rsidR="00A013E0" w:rsidRDefault="00A013E0">
      <w:pPr>
        <w:spacing w:before="11" w:line="280" w:lineRule="exact"/>
        <w:rPr>
          <w:sz w:val="28"/>
          <w:szCs w:val="28"/>
        </w:rPr>
      </w:pPr>
    </w:p>
    <w:p w14:paraId="4D715FE9" w14:textId="77777777" w:rsidR="00A013E0" w:rsidRDefault="00000000">
      <w:pPr>
        <w:ind w:left="330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24"/>
          <w:szCs w:val="24"/>
        </w:rPr>
        <w:t>Su</w:t>
      </w:r>
      <w:r>
        <w:rPr>
          <w:rFonts w:ascii="Calibri" w:eastAsia="Calibri" w:hAnsi="Calibri" w:cs="Calibri"/>
          <w:b/>
          <w:color w:val="FF0000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b/>
          <w:color w:val="FF0000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b/>
          <w:color w:val="FF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ss</w:t>
      </w:r>
      <w:r>
        <w:rPr>
          <w:rFonts w:ascii="Calibri" w:eastAsia="Calibri" w:hAnsi="Calibri" w:cs="Calibri"/>
          <w:b/>
          <w:color w:val="FF0000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FF0000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n</w:t>
      </w:r>
      <w:r>
        <w:rPr>
          <w:rFonts w:ascii="Calibri" w:eastAsia="Calibri" w:hAnsi="Calibri" w:cs="Calibri"/>
          <w:b/>
          <w:color w:val="FF0000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FF0000"/>
          <w:spacing w:val="-2"/>
          <w:sz w:val="24"/>
          <w:szCs w:val="24"/>
        </w:rPr>
        <w:t>Ins</w:t>
      </w:r>
      <w:r>
        <w:rPr>
          <w:rFonts w:ascii="Calibri" w:eastAsia="Calibri" w:hAnsi="Calibri" w:cs="Calibri"/>
          <w:b/>
          <w:color w:val="FF0000"/>
          <w:spacing w:val="-4"/>
          <w:sz w:val="24"/>
          <w:szCs w:val="24"/>
        </w:rPr>
        <w:t>t</w:t>
      </w:r>
      <w:r>
        <w:rPr>
          <w:rFonts w:ascii="Calibri" w:eastAsia="Calibri" w:hAnsi="Calibri" w:cs="Calibri"/>
          <w:b/>
          <w:color w:val="FF0000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b/>
          <w:color w:val="FF0000"/>
          <w:spacing w:val="-2"/>
          <w:sz w:val="24"/>
          <w:szCs w:val="24"/>
        </w:rPr>
        <w:t>uct</w:t>
      </w:r>
      <w:r>
        <w:rPr>
          <w:rFonts w:ascii="Calibri" w:eastAsia="Calibri" w:hAnsi="Calibri" w:cs="Calibri"/>
          <w:b/>
          <w:color w:val="FF0000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FF0000"/>
          <w:spacing w:val="-4"/>
          <w:sz w:val="24"/>
          <w:szCs w:val="24"/>
        </w:rPr>
        <w:t>o</w:t>
      </w:r>
      <w:r>
        <w:rPr>
          <w:rFonts w:ascii="Calibri" w:eastAsia="Calibri" w:hAnsi="Calibri" w:cs="Calibri"/>
          <w:b/>
          <w:color w:val="FF0000"/>
          <w:spacing w:val="-2"/>
          <w:sz w:val="24"/>
          <w:szCs w:val="24"/>
        </w:rPr>
        <w:t>ns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:</w:t>
      </w:r>
    </w:p>
    <w:p w14:paraId="11793DAC" w14:textId="77777777" w:rsidR="00A013E0" w:rsidRDefault="00A013E0">
      <w:pPr>
        <w:spacing w:before="2" w:line="180" w:lineRule="exact"/>
        <w:rPr>
          <w:sz w:val="18"/>
          <w:szCs w:val="18"/>
        </w:rPr>
      </w:pPr>
    </w:p>
    <w:p w14:paraId="733FA2A8" w14:textId="35716C82" w:rsidR="00A013E0" w:rsidRDefault="00000000">
      <w:pPr>
        <w:ind w:left="923"/>
        <w:rPr>
          <w:rFonts w:ascii="Calibri" w:eastAsia="Calibri" w:hAnsi="Calibri" w:cs="Calibr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ew</w:t>
      </w:r>
      <w:r>
        <w:rPr>
          <w:rFonts w:ascii="Calibri" w:eastAsia="Calibri" w:hAnsi="Calibri" w:cs="Calibri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ol</w:t>
      </w:r>
      <w:r>
        <w:rPr>
          <w:rFonts w:ascii="Calibri" w:eastAsia="Calibri" w:hAnsi="Calibri" w:cs="Calibri"/>
          <w:spacing w:val="2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er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-10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ame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LL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.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ip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g.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2</w:t>
      </w:r>
      <w:r w:rsidR="008632CC">
        <w:rPr>
          <w:rFonts w:ascii="Calibri" w:eastAsia="Calibri" w:hAnsi="Calibri" w:cs="Calibri"/>
          <w:b/>
          <w:spacing w:val="-2"/>
          <w:sz w:val="24"/>
          <w:szCs w:val="24"/>
        </w:rPr>
        <w:t>5</w:t>
      </w:r>
      <w:r>
        <w:rPr>
          <w:rFonts w:ascii="Calibri" w:eastAsia="Calibri" w:hAnsi="Calibri" w:cs="Calibri"/>
          <w:b/>
          <w:spacing w:val="-3"/>
          <w:sz w:val="24"/>
          <w:szCs w:val="24"/>
        </w:rPr>
        <w:t>XXXX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.z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6B50098E" w14:textId="77777777" w:rsidR="00A013E0" w:rsidRDefault="00000000">
      <w:pPr>
        <w:tabs>
          <w:tab w:val="left" w:pos="1280"/>
        </w:tabs>
        <w:spacing w:before="19" w:line="280" w:lineRule="exact"/>
        <w:ind w:left="1283" w:right="904" w:hanging="360"/>
        <w:rPr>
          <w:rFonts w:ascii="Calibri" w:eastAsia="Calibri" w:hAnsi="Calibri" w:cs="Calibr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ove 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3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.h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38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iles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3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ewly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irec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>m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ss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em i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.z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ile.</w:t>
      </w:r>
    </w:p>
    <w:p w14:paraId="788B769B" w14:textId="77777777" w:rsidR="00A013E0" w:rsidRDefault="00000000">
      <w:pPr>
        <w:spacing w:before="7"/>
        <w:ind w:left="923"/>
        <w:rPr>
          <w:rFonts w:ascii="Calibri" w:eastAsia="Calibri" w:hAnsi="Calibri" w:cs="Calibr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ow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you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ave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mit</w:t>
      </w:r>
      <w:r>
        <w:rPr>
          <w:rFonts w:ascii="Calibri" w:eastAsia="Calibri" w:hAnsi="Calibri" w:cs="Calibri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pacing w:val="-1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1"/>
          <w:sz w:val="24"/>
          <w:szCs w:val="24"/>
        </w:rPr>
        <w:t>p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ile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n G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ogle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-2"/>
          <w:sz w:val="24"/>
          <w:szCs w:val="24"/>
        </w:rPr>
        <w:t>la</w:t>
      </w:r>
      <w:r>
        <w:rPr>
          <w:rFonts w:ascii="Calibri" w:eastAsia="Calibri" w:hAnsi="Calibri" w:cs="Calibri"/>
          <w:spacing w:val="-3"/>
          <w:sz w:val="24"/>
          <w:szCs w:val="24"/>
        </w:rPr>
        <w:t>ss</w:t>
      </w:r>
      <w:r>
        <w:rPr>
          <w:rFonts w:ascii="Calibri" w:eastAsia="Calibri" w:hAnsi="Calibri" w:cs="Calibri"/>
          <w:spacing w:val="-2"/>
          <w:sz w:val="24"/>
          <w:szCs w:val="24"/>
        </w:rPr>
        <w:t>room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1952196A" w14:textId="77777777" w:rsidR="00A013E0" w:rsidRDefault="00000000">
      <w:pPr>
        <w:tabs>
          <w:tab w:val="left" w:pos="1280"/>
        </w:tabs>
        <w:spacing w:before="86" w:line="243" w:lineRule="auto"/>
        <w:ind w:left="1283" w:right="471" w:hanging="360"/>
        <w:rPr>
          <w:rFonts w:ascii="Calibri" w:eastAsia="Calibri" w:hAnsi="Calibri" w:cs="Calibr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></w:t>
      </w:r>
      <w:r>
        <w:rPr>
          <w:rFonts w:ascii="Segoe Fluent Icons" w:eastAsia="Segoe Fluent Icons" w:hAnsi="Segoe Fluent Icons" w:cs="Segoe Fluent Icons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>If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you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’t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oll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w</w:t>
      </w:r>
      <w:r>
        <w:rPr>
          <w:rFonts w:ascii="Calibri" w:eastAsia="Calibri" w:hAnsi="Calibri" w:cs="Calibri"/>
          <w:spacing w:val="-6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ov</w:t>
      </w:r>
      <w:r>
        <w:rPr>
          <w:rFonts w:ascii="Calibri" w:eastAsia="Calibri" w:hAnsi="Calibri" w:cs="Calibri"/>
          <w:spacing w:val="1"/>
          <w:sz w:val="24"/>
          <w:szCs w:val="24"/>
        </w:rPr>
        <w:t>e-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nt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ed</w:t>
      </w:r>
      <w:r>
        <w:rPr>
          <w:rFonts w:ascii="Calibri" w:eastAsia="Calibri" w:hAnsi="Calibri" w:cs="Calibri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miss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on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3"/>
          <w:sz w:val="24"/>
          <w:szCs w:val="24"/>
        </w:rPr>
        <w:t>c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io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s,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y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u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ed </w:t>
      </w:r>
      <w:r>
        <w:rPr>
          <w:rFonts w:ascii="Calibri" w:eastAsia="Calibri" w:hAnsi="Calibri" w:cs="Calibri"/>
          <w:spacing w:val="-1"/>
          <w:sz w:val="24"/>
          <w:szCs w:val="24"/>
        </w:rPr>
        <w:t>z</w:t>
      </w:r>
      <w:r>
        <w:rPr>
          <w:rFonts w:ascii="Calibri" w:eastAsia="Calibri" w:hAnsi="Calibri" w:cs="Calibri"/>
          <w:spacing w:val="-2"/>
          <w:sz w:val="24"/>
          <w:szCs w:val="24"/>
        </w:rPr>
        <w:t>ero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7DA5A9C8" w14:textId="77777777" w:rsidR="00A013E0" w:rsidRDefault="00000000">
      <w:pPr>
        <w:spacing w:before="10"/>
        <w:ind w:left="923"/>
        <w:rPr>
          <w:rFonts w:ascii="Calibri" w:eastAsia="Calibri" w:hAnsi="Calibri" w:cs="Calibri"/>
          <w:sz w:val="24"/>
          <w:szCs w:val="24"/>
        </w:rPr>
      </w:pPr>
      <w:r>
        <w:rPr>
          <w:rFonts w:ascii="Segoe Fluent Icons" w:eastAsia="Segoe Fluent Icons" w:hAnsi="Segoe Fluent Icons" w:cs="Segoe Fluent Icons"/>
          <w:w w:val="46"/>
          <w:sz w:val="24"/>
          <w:szCs w:val="24"/>
        </w:rPr>
        <w:t xml:space="preserve">      </w:t>
      </w:r>
      <w:r>
        <w:rPr>
          <w:rFonts w:ascii="Segoe Fluent Icons" w:eastAsia="Segoe Fluent Icons" w:hAnsi="Segoe Fluent Icons" w:cs="Segoe Fluent Icons"/>
          <w:spacing w:val="24"/>
          <w:w w:val="46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Pl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giarism</w:t>
      </w:r>
      <w:r>
        <w:rPr>
          <w:rFonts w:ascii="Calibri" w:eastAsia="Calibri" w:hAnsi="Calibri" w:cs="Calibri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Lab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k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ill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lt</w:t>
      </w:r>
      <w:r>
        <w:rPr>
          <w:rFonts w:ascii="Calibri" w:eastAsia="Calibri" w:hAnsi="Calibri" w:cs="Calibri"/>
          <w:spacing w:val="-7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z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 xml:space="preserve">o </w:t>
      </w:r>
      <w:r>
        <w:rPr>
          <w:rFonts w:ascii="Calibri" w:eastAsia="Calibri" w:hAnsi="Calibri" w:cs="Calibri"/>
          <w:spacing w:val="-2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pacing w:val="-1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in</w:t>
      </w:r>
      <w:r>
        <w:rPr>
          <w:rFonts w:ascii="Calibri" w:eastAsia="Calibri" w:hAnsi="Calibri" w:cs="Calibri"/>
          <w:spacing w:val="-3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</w:rPr>
        <w:t>w</w:t>
      </w:r>
      <w:r>
        <w:rPr>
          <w:rFonts w:ascii="Calibri" w:eastAsia="Calibri" w:hAnsi="Calibri" w:cs="Calibri"/>
          <w:spacing w:val="-1"/>
          <w:sz w:val="24"/>
          <w:szCs w:val="24"/>
        </w:rPr>
        <w:t>h</w:t>
      </w:r>
      <w:r>
        <w:rPr>
          <w:rFonts w:ascii="Calibri" w:eastAsia="Calibri" w:hAnsi="Calibri" w:cs="Calibri"/>
          <w:spacing w:val="-2"/>
          <w:sz w:val="24"/>
          <w:szCs w:val="24"/>
        </w:rPr>
        <w:t>ol</w:t>
      </w:r>
      <w:r>
        <w:rPr>
          <w:rFonts w:ascii="Calibri" w:eastAsia="Calibri" w:hAnsi="Calibri" w:cs="Calibri"/>
          <w:sz w:val="24"/>
          <w:szCs w:val="24"/>
        </w:rPr>
        <w:t>e</w:t>
      </w:r>
    </w:p>
    <w:sectPr w:rsidR="00A013E0">
      <w:pgSz w:w="12240" w:h="15840"/>
      <w:pgMar w:top="1240" w:right="98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6C4"/>
    <w:multiLevelType w:val="multilevel"/>
    <w:tmpl w:val="DA70876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3E0"/>
    <w:rsid w:val="007516A5"/>
    <w:rsid w:val="008632CC"/>
    <w:rsid w:val="00A013E0"/>
    <w:rsid w:val="00D40116"/>
    <w:rsid w:val="00DA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03F6"/>
  <w15:docId w15:val="{70036124-45A5-4A0E-87AF-E792DB56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3</cp:revision>
  <dcterms:created xsi:type="dcterms:W3CDTF">2026-01-23T05:13:00Z</dcterms:created>
  <dcterms:modified xsi:type="dcterms:W3CDTF">2026-01-27T03:33:00Z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056b5bc8-a217-4946-8abd-b2ad08b8dd39</vt:lpwstr>
  </property>
</Properties>
</file>