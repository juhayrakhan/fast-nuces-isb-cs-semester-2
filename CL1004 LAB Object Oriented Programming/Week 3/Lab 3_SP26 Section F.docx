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2D492" w14:textId="77777777" w:rsidR="00AA16BE" w:rsidRDefault="00000000">
      <w:pPr>
        <w:spacing w:before="33"/>
        <w:ind w:left="1035" w:right="671"/>
        <w:jc w:val="center"/>
        <w:rPr>
          <w:sz w:val="56"/>
          <w:szCs w:val="56"/>
        </w:rPr>
      </w:pPr>
      <w:r>
        <w:rPr>
          <w:b/>
          <w:color w:val="528135"/>
          <w:sz w:val="56"/>
          <w:szCs w:val="56"/>
        </w:rPr>
        <w:t>Object</w:t>
      </w:r>
      <w:r>
        <w:rPr>
          <w:b/>
          <w:color w:val="528135"/>
          <w:spacing w:val="-45"/>
          <w:sz w:val="56"/>
          <w:szCs w:val="56"/>
        </w:rPr>
        <w:t xml:space="preserve"> </w:t>
      </w:r>
      <w:r>
        <w:rPr>
          <w:b/>
          <w:color w:val="528135"/>
          <w:sz w:val="56"/>
          <w:szCs w:val="56"/>
        </w:rPr>
        <w:t>O</w:t>
      </w:r>
      <w:r>
        <w:rPr>
          <w:b/>
          <w:color w:val="528135"/>
          <w:spacing w:val="-2"/>
          <w:sz w:val="56"/>
          <w:szCs w:val="56"/>
        </w:rPr>
        <w:t>r</w:t>
      </w:r>
      <w:r>
        <w:rPr>
          <w:b/>
          <w:color w:val="528135"/>
          <w:sz w:val="56"/>
          <w:szCs w:val="56"/>
        </w:rPr>
        <w:t>iented</w:t>
      </w:r>
      <w:r>
        <w:rPr>
          <w:b/>
          <w:color w:val="528135"/>
          <w:spacing w:val="-41"/>
          <w:sz w:val="56"/>
          <w:szCs w:val="56"/>
        </w:rPr>
        <w:t xml:space="preserve"> </w:t>
      </w:r>
      <w:r>
        <w:rPr>
          <w:b/>
          <w:color w:val="528135"/>
          <w:sz w:val="56"/>
          <w:szCs w:val="56"/>
        </w:rPr>
        <w:t>P</w:t>
      </w:r>
      <w:r>
        <w:rPr>
          <w:b/>
          <w:color w:val="528135"/>
          <w:spacing w:val="-2"/>
          <w:sz w:val="56"/>
          <w:szCs w:val="56"/>
        </w:rPr>
        <w:t>r</w:t>
      </w:r>
      <w:r>
        <w:rPr>
          <w:b/>
          <w:color w:val="528135"/>
          <w:w w:val="99"/>
          <w:sz w:val="56"/>
          <w:szCs w:val="56"/>
        </w:rPr>
        <w:t>o</w:t>
      </w:r>
      <w:r>
        <w:rPr>
          <w:b/>
          <w:color w:val="528135"/>
          <w:spacing w:val="2"/>
          <w:w w:val="99"/>
          <w:sz w:val="56"/>
          <w:szCs w:val="56"/>
        </w:rPr>
        <w:t>g</w:t>
      </w:r>
      <w:r>
        <w:rPr>
          <w:b/>
          <w:color w:val="528135"/>
          <w:w w:val="99"/>
          <w:sz w:val="56"/>
          <w:szCs w:val="56"/>
        </w:rPr>
        <w:t>ramming</w:t>
      </w:r>
    </w:p>
    <w:p w14:paraId="2761B2AB" w14:textId="77777777" w:rsidR="00AA16BE" w:rsidRDefault="00000000">
      <w:pPr>
        <w:spacing w:line="640" w:lineRule="exact"/>
        <w:ind w:left="4237" w:right="3865"/>
        <w:jc w:val="center"/>
        <w:rPr>
          <w:sz w:val="56"/>
          <w:szCs w:val="56"/>
        </w:rPr>
      </w:pPr>
      <w:r>
        <w:rPr>
          <w:b/>
          <w:color w:val="528135"/>
          <w:spacing w:val="-6"/>
          <w:position w:val="-1"/>
          <w:sz w:val="56"/>
          <w:szCs w:val="56"/>
        </w:rPr>
        <w:t>L</w:t>
      </w:r>
      <w:r>
        <w:rPr>
          <w:b/>
          <w:color w:val="528135"/>
          <w:spacing w:val="-3"/>
          <w:w w:val="99"/>
          <w:position w:val="-1"/>
          <w:sz w:val="56"/>
          <w:szCs w:val="56"/>
        </w:rPr>
        <w:t>a</w:t>
      </w:r>
      <w:r>
        <w:rPr>
          <w:b/>
          <w:color w:val="528135"/>
          <w:w w:val="99"/>
          <w:position w:val="-1"/>
          <w:sz w:val="56"/>
          <w:szCs w:val="56"/>
        </w:rPr>
        <w:t>b</w:t>
      </w:r>
    </w:p>
    <w:p w14:paraId="6A10047D" w14:textId="77777777" w:rsidR="00AA16BE" w:rsidRDefault="00AA16BE">
      <w:pPr>
        <w:spacing w:line="200" w:lineRule="exact"/>
      </w:pPr>
    </w:p>
    <w:p w14:paraId="03891C5C" w14:textId="77777777" w:rsidR="00AA16BE" w:rsidRDefault="00AA16BE">
      <w:pPr>
        <w:spacing w:line="200" w:lineRule="exact"/>
      </w:pPr>
    </w:p>
    <w:p w14:paraId="3E11ACF2" w14:textId="77777777" w:rsidR="00AA16BE" w:rsidRDefault="00AA16BE">
      <w:pPr>
        <w:spacing w:line="200" w:lineRule="exact"/>
      </w:pPr>
    </w:p>
    <w:p w14:paraId="47248A3E" w14:textId="77777777" w:rsidR="00AA16BE" w:rsidRDefault="00AA16BE">
      <w:pPr>
        <w:spacing w:line="200" w:lineRule="exact"/>
      </w:pPr>
    </w:p>
    <w:p w14:paraId="5FD84D8E" w14:textId="77777777" w:rsidR="00AA16BE" w:rsidRDefault="00AA16BE">
      <w:pPr>
        <w:spacing w:before="18" w:line="240" w:lineRule="exact"/>
        <w:rPr>
          <w:sz w:val="24"/>
          <w:szCs w:val="24"/>
        </w:rPr>
      </w:pPr>
    </w:p>
    <w:p w14:paraId="0824230C" w14:textId="5B21D8EF" w:rsidR="00AA16BE" w:rsidRDefault="00000000">
      <w:pPr>
        <w:ind w:left="3049" w:right="2669"/>
        <w:jc w:val="center"/>
        <w:rPr>
          <w:sz w:val="56"/>
          <w:szCs w:val="56"/>
        </w:rPr>
      </w:pPr>
      <w:r>
        <w:rPr>
          <w:b/>
          <w:color w:val="528135"/>
          <w:sz w:val="56"/>
          <w:szCs w:val="56"/>
        </w:rPr>
        <w:t>SPRI</w:t>
      </w:r>
      <w:r>
        <w:rPr>
          <w:b/>
          <w:color w:val="528135"/>
          <w:spacing w:val="2"/>
          <w:sz w:val="56"/>
          <w:szCs w:val="56"/>
        </w:rPr>
        <w:t>N</w:t>
      </w:r>
      <w:r>
        <w:rPr>
          <w:b/>
          <w:color w:val="528135"/>
          <w:sz w:val="56"/>
          <w:szCs w:val="56"/>
        </w:rPr>
        <w:t>G</w:t>
      </w:r>
      <w:r>
        <w:rPr>
          <w:b/>
          <w:color w:val="528135"/>
          <w:spacing w:val="-41"/>
          <w:sz w:val="56"/>
          <w:szCs w:val="56"/>
        </w:rPr>
        <w:t xml:space="preserve"> </w:t>
      </w:r>
      <w:r>
        <w:rPr>
          <w:b/>
          <w:color w:val="528135"/>
          <w:spacing w:val="-4"/>
          <w:w w:val="99"/>
          <w:sz w:val="56"/>
          <w:szCs w:val="56"/>
        </w:rPr>
        <w:t>202</w:t>
      </w:r>
      <w:r w:rsidR="00995DD2">
        <w:rPr>
          <w:b/>
          <w:color w:val="528135"/>
          <w:spacing w:val="-4"/>
          <w:w w:val="99"/>
          <w:sz w:val="56"/>
          <w:szCs w:val="56"/>
        </w:rPr>
        <w:t>6</w:t>
      </w:r>
    </w:p>
    <w:p w14:paraId="6D612A65" w14:textId="77777777" w:rsidR="00AA16BE" w:rsidRDefault="00AA16BE">
      <w:pPr>
        <w:spacing w:before="13" w:line="200" w:lineRule="exact"/>
      </w:pPr>
    </w:p>
    <w:p w14:paraId="43A456E2" w14:textId="77777777" w:rsidR="00AA16BE" w:rsidRDefault="00000000">
      <w:pPr>
        <w:ind w:left="3807" w:right="3425"/>
        <w:jc w:val="center"/>
        <w:rPr>
          <w:sz w:val="56"/>
          <w:szCs w:val="56"/>
        </w:rPr>
      </w:pPr>
      <w:r>
        <w:rPr>
          <w:b/>
          <w:color w:val="528135"/>
          <w:sz w:val="56"/>
          <w:szCs w:val="56"/>
        </w:rPr>
        <w:t>LAB</w:t>
      </w:r>
      <w:r>
        <w:rPr>
          <w:b/>
          <w:color w:val="528135"/>
          <w:spacing w:val="-29"/>
          <w:sz w:val="56"/>
          <w:szCs w:val="56"/>
        </w:rPr>
        <w:t xml:space="preserve"> </w:t>
      </w:r>
      <w:r>
        <w:rPr>
          <w:b/>
          <w:color w:val="528135"/>
          <w:spacing w:val="-4"/>
          <w:w w:val="99"/>
          <w:sz w:val="56"/>
          <w:szCs w:val="56"/>
        </w:rPr>
        <w:t>03</w:t>
      </w:r>
    </w:p>
    <w:p w14:paraId="12A5EF0D" w14:textId="77777777" w:rsidR="00AA16BE" w:rsidRDefault="00AA16BE">
      <w:pPr>
        <w:spacing w:before="8" w:line="140" w:lineRule="exact"/>
        <w:rPr>
          <w:sz w:val="15"/>
          <w:szCs w:val="15"/>
        </w:rPr>
      </w:pPr>
    </w:p>
    <w:p w14:paraId="02D07C20" w14:textId="77777777" w:rsidR="00AA16BE" w:rsidRDefault="00AA16BE">
      <w:pPr>
        <w:spacing w:line="200" w:lineRule="exact"/>
      </w:pPr>
    </w:p>
    <w:p w14:paraId="13368629" w14:textId="77777777" w:rsidR="00AA16BE" w:rsidRDefault="00AA16BE">
      <w:pPr>
        <w:spacing w:line="200" w:lineRule="exact"/>
      </w:pPr>
    </w:p>
    <w:p w14:paraId="2DC57EA8" w14:textId="77777777" w:rsidR="00AA16BE" w:rsidRDefault="00AA16BE">
      <w:pPr>
        <w:spacing w:line="200" w:lineRule="exact"/>
      </w:pPr>
    </w:p>
    <w:p w14:paraId="0C98C083" w14:textId="77777777" w:rsidR="00AA16BE" w:rsidRDefault="00AA16BE">
      <w:pPr>
        <w:spacing w:line="200" w:lineRule="exact"/>
      </w:pPr>
    </w:p>
    <w:p w14:paraId="5B1E0E05" w14:textId="77777777" w:rsidR="00AA16BE" w:rsidRDefault="00AA16BE">
      <w:pPr>
        <w:spacing w:line="200" w:lineRule="exact"/>
      </w:pPr>
    </w:p>
    <w:p w14:paraId="2B0CCB01" w14:textId="77777777" w:rsidR="00AA16BE" w:rsidRDefault="00AA16BE">
      <w:pPr>
        <w:spacing w:line="200" w:lineRule="exact"/>
      </w:pPr>
    </w:p>
    <w:p w14:paraId="24D4C280" w14:textId="77777777" w:rsidR="00AA16BE" w:rsidRDefault="00AA16BE">
      <w:pPr>
        <w:spacing w:line="200" w:lineRule="exact"/>
      </w:pPr>
    </w:p>
    <w:p w14:paraId="113679E0" w14:textId="77777777" w:rsidR="00AA16BE" w:rsidRDefault="002E69BA">
      <w:pPr>
        <w:ind w:left="3086"/>
      </w:pPr>
      <w:r>
        <w:pict w14:anchorId="5FE62C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8.6pt;height:168.6pt">
            <v:imagedata r:id="rId7" o:title=""/>
          </v:shape>
        </w:pict>
      </w:r>
    </w:p>
    <w:p w14:paraId="71EE43E3" w14:textId="77777777" w:rsidR="00AA16BE" w:rsidRDefault="00AA16BE">
      <w:pPr>
        <w:spacing w:before="9" w:line="180" w:lineRule="exact"/>
        <w:rPr>
          <w:sz w:val="18"/>
          <w:szCs w:val="18"/>
        </w:rPr>
      </w:pPr>
    </w:p>
    <w:p w14:paraId="5CAF6089" w14:textId="77777777" w:rsidR="00AA16BE" w:rsidRDefault="00AA16BE">
      <w:pPr>
        <w:spacing w:line="200" w:lineRule="exact"/>
      </w:pPr>
    </w:p>
    <w:p w14:paraId="4F175863" w14:textId="77777777" w:rsidR="00AA16BE" w:rsidRDefault="00AA16BE">
      <w:pPr>
        <w:spacing w:line="200" w:lineRule="exact"/>
      </w:pPr>
    </w:p>
    <w:p w14:paraId="4DA6A807" w14:textId="77777777" w:rsidR="00AA16BE" w:rsidRDefault="00000000">
      <w:pPr>
        <w:ind w:left="2625" w:right="2243"/>
        <w:jc w:val="center"/>
        <w:rPr>
          <w:sz w:val="36"/>
          <w:szCs w:val="36"/>
        </w:rPr>
      </w:pPr>
      <w:r>
        <w:rPr>
          <w:sz w:val="36"/>
          <w:szCs w:val="36"/>
        </w:rPr>
        <w:t>F</w:t>
      </w:r>
      <w:r>
        <w:rPr>
          <w:spacing w:val="-2"/>
          <w:sz w:val="36"/>
          <w:szCs w:val="36"/>
        </w:rPr>
        <w:t>A</w:t>
      </w:r>
      <w:r>
        <w:rPr>
          <w:sz w:val="36"/>
          <w:szCs w:val="36"/>
        </w:rPr>
        <w:t>ST Nat</w:t>
      </w:r>
      <w:r>
        <w:rPr>
          <w:spacing w:val="1"/>
          <w:sz w:val="36"/>
          <w:szCs w:val="36"/>
        </w:rPr>
        <w:t>i</w:t>
      </w:r>
      <w:r>
        <w:rPr>
          <w:sz w:val="36"/>
          <w:szCs w:val="36"/>
        </w:rPr>
        <w:t>onal</w:t>
      </w:r>
      <w:r>
        <w:rPr>
          <w:spacing w:val="-2"/>
          <w:sz w:val="36"/>
          <w:szCs w:val="36"/>
        </w:rPr>
        <w:t xml:space="preserve"> </w:t>
      </w:r>
      <w:r>
        <w:rPr>
          <w:sz w:val="36"/>
          <w:szCs w:val="36"/>
        </w:rPr>
        <w:t>Unive</w:t>
      </w:r>
      <w:r>
        <w:rPr>
          <w:spacing w:val="1"/>
          <w:sz w:val="36"/>
          <w:szCs w:val="36"/>
        </w:rPr>
        <w:t>r</w:t>
      </w:r>
      <w:r>
        <w:rPr>
          <w:sz w:val="36"/>
          <w:szCs w:val="36"/>
        </w:rPr>
        <w:t>si</w:t>
      </w:r>
      <w:r>
        <w:rPr>
          <w:spacing w:val="-2"/>
          <w:sz w:val="36"/>
          <w:szCs w:val="36"/>
        </w:rPr>
        <w:t>t</w:t>
      </w:r>
      <w:r>
        <w:rPr>
          <w:sz w:val="36"/>
          <w:szCs w:val="36"/>
        </w:rPr>
        <w:t>y</w:t>
      </w:r>
      <w:r>
        <w:rPr>
          <w:spacing w:val="3"/>
          <w:sz w:val="36"/>
          <w:szCs w:val="36"/>
        </w:rPr>
        <w:t xml:space="preserve"> </w:t>
      </w:r>
      <w:r>
        <w:rPr>
          <w:sz w:val="36"/>
          <w:szCs w:val="36"/>
        </w:rPr>
        <w:t>of</w:t>
      </w:r>
    </w:p>
    <w:p w14:paraId="0D88FB20" w14:textId="77777777" w:rsidR="00AA16BE" w:rsidRDefault="00AA16BE">
      <w:pPr>
        <w:spacing w:before="6" w:line="180" w:lineRule="exact"/>
        <w:rPr>
          <w:sz w:val="18"/>
          <w:szCs w:val="18"/>
        </w:rPr>
      </w:pPr>
    </w:p>
    <w:p w14:paraId="5B16A149" w14:textId="77777777" w:rsidR="00AA16BE" w:rsidRDefault="00000000">
      <w:pPr>
        <w:ind w:left="2345" w:right="1961"/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t>Co</w:t>
      </w:r>
      <w:r>
        <w:rPr>
          <w:spacing w:val="-2"/>
          <w:sz w:val="36"/>
          <w:szCs w:val="36"/>
        </w:rPr>
        <w:t>m</w:t>
      </w:r>
      <w:r>
        <w:rPr>
          <w:sz w:val="36"/>
          <w:szCs w:val="36"/>
        </w:rPr>
        <w:t>put</w:t>
      </w:r>
      <w:r>
        <w:rPr>
          <w:spacing w:val="1"/>
          <w:sz w:val="36"/>
          <w:szCs w:val="36"/>
        </w:rPr>
        <w:t>e</w:t>
      </w:r>
      <w:r>
        <w:rPr>
          <w:sz w:val="36"/>
          <w:szCs w:val="36"/>
        </w:rPr>
        <w:t>ra</w:t>
      </w:r>
      <w:r>
        <w:rPr>
          <w:spacing w:val="1"/>
          <w:sz w:val="36"/>
          <w:szCs w:val="36"/>
        </w:rPr>
        <w:t>n</w:t>
      </w:r>
      <w:r>
        <w:rPr>
          <w:sz w:val="36"/>
          <w:szCs w:val="36"/>
        </w:rPr>
        <w:t>d</w:t>
      </w:r>
      <w:proofErr w:type="spellEnd"/>
      <w:r>
        <w:rPr>
          <w:spacing w:val="-19"/>
          <w:sz w:val="36"/>
          <w:szCs w:val="36"/>
        </w:rPr>
        <w:t xml:space="preserve"> </w:t>
      </w:r>
      <w:r>
        <w:rPr>
          <w:spacing w:val="-1"/>
          <w:sz w:val="36"/>
          <w:szCs w:val="36"/>
        </w:rPr>
        <w:t>E</w:t>
      </w:r>
      <w:r>
        <w:rPr>
          <w:spacing w:val="-2"/>
          <w:sz w:val="36"/>
          <w:szCs w:val="36"/>
        </w:rPr>
        <w:t>m</w:t>
      </w:r>
      <w:r>
        <w:rPr>
          <w:sz w:val="36"/>
          <w:szCs w:val="36"/>
        </w:rPr>
        <w:t>er</w:t>
      </w:r>
      <w:r>
        <w:rPr>
          <w:spacing w:val="1"/>
          <w:sz w:val="36"/>
          <w:szCs w:val="36"/>
        </w:rPr>
        <w:t>g</w:t>
      </w:r>
      <w:r>
        <w:rPr>
          <w:sz w:val="36"/>
          <w:szCs w:val="36"/>
        </w:rPr>
        <w:t>ing</w:t>
      </w:r>
      <w:r>
        <w:rPr>
          <w:spacing w:val="-17"/>
          <w:sz w:val="36"/>
          <w:szCs w:val="36"/>
        </w:rPr>
        <w:t xml:space="preserve"> </w:t>
      </w:r>
      <w:r>
        <w:rPr>
          <w:sz w:val="36"/>
          <w:szCs w:val="36"/>
        </w:rPr>
        <w:t>Sc</w:t>
      </w:r>
      <w:r>
        <w:rPr>
          <w:spacing w:val="-2"/>
          <w:sz w:val="36"/>
          <w:szCs w:val="36"/>
        </w:rPr>
        <w:t>i</w:t>
      </w:r>
      <w:r>
        <w:rPr>
          <w:sz w:val="36"/>
          <w:szCs w:val="36"/>
        </w:rPr>
        <w:t>en</w:t>
      </w:r>
      <w:r>
        <w:rPr>
          <w:spacing w:val="1"/>
          <w:sz w:val="36"/>
          <w:szCs w:val="36"/>
        </w:rPr>
        <w:t>c</w:t>
      </w:r>
      <w:r>
        <w:rPr>
          <w:spacing w:val="-1"/>
          <w:sz w:val="36"/>
          <w:szCs w:val="36"/>
        </w:rPr>
        <w:t>e</w:t>
      </w:r>
      <w:r>
        <w:rPr>
          <w:sz w:val="36"/>
          <w:szCs w:val="36"/>
        </w:rPr>
        <w:t>s</w:t>
      </w:r>
    </w:p>
    <w:p w14:paraId="0E36633C" w14:textId="77777777" w:rsidR="00AA16BE" w:rsidRDefault="00AA16BE">
      <w:pPr>
        <w:spacing w:line="200" w:lineRule="exact"/>
      </w:pPr>
    </w:p>
    <w:p w14:paraId="5789B5FC" w14:textId="77777777" w:rsidR="00AA16BE" w:rsidRDefault="00AA16BE">
      <w:pPr>
        <w:spacing w:line="200" w:lineRule="exact"/>
      </w:pPr>
    </w:p>
    <w:p w14:paraId="59175F6F" w14:textId="77777777" w:rsidR="00AA16BE" w:rsidRDefault="00AA16BE">
      <w:pPr>
        <w:spacing w:before="18" w:line="280" w:lineRule="exact"/>
        <w:rPr>
          <w:sz w:val="28"/>
          <w:szCs w:val="28"/>
        </w:rPr>
      </w:pPr>
    </w:p>
    <w:p w14:paraId="70B50BD3" w14:textId="77777777" w:rsidR="00AA16BE" w:rsidRDefault="00000000">
      <w:pPr>
        <w:ind w:left="100"/>
        <w:rPr>
          <w:sz w:val="28"/>
          <w:szCs w:val="28"/>
        </w:rPr>
      </w:pPr>
      <w:r>
        <w:rPr>
          <w:b/>
          <w:spacing w:val="-3"/>
          <w:sz w:val="28"/>
          <w:szCs w:val="28"/>
        </w:rPr>
        <w:t>L</w:t>
      </w:r>
      <w:r>
        <w:rPr>
          <w:b/>
          <w:spacing w:val="-2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a</w:t>
      </w:r>
      <w:r>
        <w:rPr>
          <w:b/>
          <w:spacing w:val="-2"/>
          <w:sz w:val="28"/>
          <w:szCs w:val="28"/>
        </w:rPr>
        <w:t>r</w:t>
      </w:r>
      <w:r>
        <w:rPr>
          <w:b/>
          <w:spacing w:val="-3"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i</w:t>
      </w:r>
      <w:r>
        <w:rPr>
          <w:b/>
          <w:spacing w:val="-3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Ou</w:t>
      </w:r>
      <w:r>
        <w:rPr>
          <w:b/>
          <w:spacing w:val="-2"/>
          <w:sz w:val="28"/>
          <w:szCs w:val="28"/>
        </w:rPr>
        <w:t>tc</w:t>
      </w:r>
      <w:r>
        <w:rPr>
          <w:b/>
          <w:spacing w:val="-1"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m</w:t>
      </w:r>
      <w:r>
        <w:rPr>
          <w:b/>
          <w:spacing w:val="-2"/>
          <w:sz w:val="28"/>
          <w:szCs w:val="28"/>
        </w:rPr>
        <w:t>e</w:t>
      </w:r>
      <w:r>
        <w:rPr>
          <w:b/>
          <w:sz w:val="28"/>
          <w:szCs w:val="28"/>
        </w:rPr>
        <w:t>s</w:t>
      </w:r>
    </w:p>
    <w:p w14:paraId="6C938A12" w14:textId="77777777" w:rsidR="00AA16BE" w:rsidRDefault="00AA16BE">
      <w:pPr>
        <w:spacing w:before="2" w:line="180" w:lineRule="exact"/>
        <w:rPr>
          <w:sz w:val="18"/>
          <w:szCs w:val="18"/>
        </w:rPr>
      </w:pPr>
    </w:p>
    <w:p w14:paraId="7324CE72" w14:textId="77777777" w:rsidR="00AA16BE" w:rsidRDefault="00000000">
      <w:pPr>
        <w:ind w:left="100"/>
        <w:rPr>
          <w:sz w:val="28"/>
          <w:szCs w:val="28"/>
        </w:rPr>
      </w:pPr>
      <w:r>
        <w:rPr>
          <w:sz w:val="28"/>
          <w:szCs w:val="28"/>
        </w:rPr>
        <w:t>In</w:t>
      </w:r>
      <w:r>
        <w:rPr>
          <w:spacing w:val="-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s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b</w:t>
      </w:r>
      <w:r>
        <w:rPr>
          <w:spacing w:val="-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y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u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are</w:t>
      </w:r>
      <w:r>
        <w:rPr>
          <w:spacing w:val="-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e</w:t>
      </w:r>
      <w:r>
        <w:rPr>
          <w:spacing w:val="1"/>
          <w:sz w:val="28"/>
          <w:szCs w:val="28"/>
        </w:rPr>
        <w:t>x</w:t>
      </w:r>
      <w:r>
        <w:rPr>
          <w:spacing w:val="-1"/>
          <w:sz w:val="28"/>
          <w:szCs w:val="28"/>
        </w:rPr>
        <w:t>p</w:t>
      </w:r>
      <w:r>
        <w:rPr>
          <w:sz w:val="28"/>
          <w:szCs w:val="28"/>
        </w:rPr>
        <w:t>ec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 xml:space="preserve">d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o</w:t>
      </w:r>
      <w:r>
        <w:rPr>
          <w:spacing w:val="-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ea</w:t>
      </w:r>
      <w:r>
        <w:rPr>
          <w:spacing w:val="-2"/>
          <w:sz w:val="28"/>
          <w:szCs w:val="28"/>
        </w:rPr>
        <w:t>r</w:t>
      </w:r>
      <w:r>
        <w:rPr>
          <w:sz w:val="28"/>
          <w:szCs w:val="28"/>
        </w:rPr>
        <w:t>n</w:t>
      </w:r>
      <w:r>
        <w:rPr>
          <w:spacing w:val="-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e</w:t>
      </w:r>
      <w:r>
        <w:rPr>
          <w:spacing w:val="-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f</w:t>
      </w:r>
      <w:r>
        <w:rPr>
          <w:spacing w:val="-4"/>
          <w:sz w:val="28"/>
          <w:szCs w:val="28"/>
        </w:rPr>
        <w:t>o</w:t>
      </w:r>
      <w:r>
        <w:rPr>
          <w:spacing w:val="-1"/>
          <w:sz w:val="28"/>
          <w:szCs w:val="28"/>
        </w:rPr>
        <w:t>l</w:t>
      </w:r>
      <w:r>
        <w:rPr>
          <w:spacing w:val="-4"/>
          <w:sz w:val="28"/>
          <w:szCs w:val="28"/>
        </w:rPr>
        <w:t>l</w:t>
      </w:r>
      <w:r>
        <w:rPr>
          <w:spacing w:val="-1"/>
          <w:sz w:val="28"/>
          <w:szCs w:val="28"/>
        </w:rPr>
        <w:t>o</w:t>
      </w:r>
      <w:r>
        <w:rPr>
          <w:spacing w:val="-4"/>
          <w:sz w:val="28"/>
          <w:szCs w:val="28"/>
        </w:rPr>
        <w:t>w</w:t>
      </w:r>
      <w:r>
        <w:rPr>
          <w:spacing w:val="-1"/>
          <w:sz w:val="28"/>
          <w:szCs w:val="28"/>
        </w:rPr>
        <w:t>in</w:t>
      </w:r>
      <w:r>
        <w:rPr>
          <w:spacing w:val="-4"/>
          <w:sz w:val="28"/>
          <w:szCs w:val="28"/>
        </w:rPr>
        <w:t>g</w:t>
      </w:r>
      <w:r>
        <w:rPr>
          <w:sz w:val="28"/>
          <w:szCs w:val="28"/>
        </w:rPr>
        <w:t>:</w:t>
      </w:r>
    </w:p>
    <w:p w14:paraId="6610D9A2" w14:textId="77777777" w:rsidR="00AA16BE" w:rsidRDefault="00AA16BE">
      <w:pPr>
        <w:spacing w:line="180" w:lineRule="exact"/>
        <w:rPr>
          <w:sz w:val="18"/>
          <w:szCs w:val="18"/>
        </w:rPr>
      </w:pPr>
    </w:p>
    <w:p w14:paraId="2F79FD2F" w14:textId="77777777" w:rsidR="00AA16BE" w:rsidRDefault="00000000">
      <w:pPr>
        <w:ind w:left="453"/>
        <w:rPr>
          <w:sz w:val="28"/>
          <w:szCs w:val="28"/>
        </w:rPr>
      </w:pPr>
      <w:r>
        <w:rPr>
          <w:rFonts w:ascii="Segoe Fluent Icons" w:eastAsia="Segoe Fluent Icons" w:hAnsi="Segoe Fluent Icons" w:cs="Segoe Fluent Icons"/>
          <w:w w:val="46"/>
          <w:sz w:val="28"/>
          <w:szCs w:val="28"/>
        </w:rPr>
        <w:t xml:space="preserve">     </w:t>
      </w:r>
      <w:r>
        <w:rPr>
          <w:rFonts w:ascii="Segoe Fluent Icons" w:eastAsia="Segoe Fluent Icons" w:hAnsi="Segoe Fluent Icons" w:cs="Segoe Fluent Icons"/>
          <w:spacing w:val="13"/>
          <w:w w:val="4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1"/>
          <w:sz w:val="28"/>
          <w:szCs w:val="28"/>
        </w:rPr>
        <w:t>u</w:t>
      </w:r>
      <w:r>
        <w:rPr>
          <w:spacing w:val="1"/>
          <w:sz w:val="28"/>
          <w:szCs w:val="28"/>
        </w:rPr>
        <w:t>b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e</w:t>
      </w:r>
      <w:r>
        <w:rPr>
          <w:spacing w:val="-1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P</w:t>
      </w:r>
      <w:r>
        <w:rPr>
          <w:spacing w:val="-1"/>
          <w:sz w:val="28"/>
          <w:szCs w:val="28"/>
        </w:rPr>
        <w:t>oi</w:t>
      </w:r>
      <w:r>
        <w:rPr>
          <w:spacing w:val="-4"/>
          <w:sz w:val="28"/>
          <w:szCs w:val="28"/>
        </w:rPr>
        <w:t>n</w:t>
      </w:r>
      <w:r>
        <w:rPr>
          <w:spacing w:val="-1"/>
          <w:sz w:val="28"/>
          <w:szCs w:val="28"/>
        </w:rPr>
        <w:t>t</w:t>
      </w:r>
      <w:r>
        <w:rPr>
          <w:spacing w:val="-2"/>
          <w:sz w:val="28"/>
          <w:szCs w:val="28"/>
        </w:rPr>
        <w:t>er</w:t>
      </w:r>
      <w:r>
        <w:rPr>
          <w:sz w:val="28"/>
          <w:szCs w:val="28"/>
        </w:rPr>
        <w:t>s</w:t>
      </w:r>
    </w:p>
    <w:p w14:paraId="75F2CC09" w14:textId="77777777" w:rsidR="00AA16BE" w:rsidRDefault="00AA16BE">
      <w:pPr>
        <w:spacing w:before="10" w:line="180" w:lineRule="exact"/>
        <w:rPr>
          <w:sz w:val="18"/>
          <w:szCs w:val="18"/>
        </w:rPr>
      </w:pPr>
    </w:p>
    <w:p w14:paraId="7E8A7EE9" w14:textId="77777777" w:rsidR="00AA16BE" w:rsidRDefault="00000000">
      <w:pPr>
        <w:ind w:left="453"/>
        <w:rPr>
          <w:sz w:val="28"/>
          <w:szCs w:val="28"/>
        </w:rPr>
        <w:sectPr w:rsidR="00AA16BE">
          <w:type w:val="continuous"/>
          <w:pgSz w:w="12240" w:h="15840"/>
          <w:pgMar w:top="1460" w:right="1720" w:bottom="280" w:left="1340" w:header="720" w:footer="720" w:gutter="0"/>
          <w:cols w:space="720"/>
        </w:sectPr>
      </w:pPr>
      <w:r>
        <w:rPr>
          <w:rFonts w:ascii="Segoe Fluent Icons" w:eastAsia="Segoe Fluent Icons" w:hAnsi="Segoe Fluent Icons" w:cs="Segoe Fluent Icons"/>
          <w:w w:val="46"/>
          <w:sz w:val="28"/>
          <w:szCs w:val="28"/>
        </w:rPr>
        <w:t xml:space="preserve">     </w:t>
      </w:r>
      <w:r>
        <w:rPr>
          <w:rFonts w:ascii="Segoe Fluent Icons" w:eastAsia="Segoe Fluent Icons" w:hAnsi="Segoe Fluent Icons" w:cs="Segoe Fluent Icons"/>
          <w:spacing w:val="13"/>
          <w:w w:val="4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4"/>
          <w:sz w:val="28"/>
          <w:szCs w:val="28"/>
        </w:rPr>
        <w:t>y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a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c</w:t>
      </w:r>
      <w:r>
        <w:rPr>
          <w:spacing w:val="-16"/>
          <w:sz w:val="28"/>
          <w:szCs w:val="28"/>
        </w:rPr>
        <w:t xml:space="preserve"> 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>e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o</w:t>
      </w:r>
      <w:r>
        <w:rPr>
          <w:spacing w:val="2"/>
          <w:sz w:val="28"/>
          <w:szCs w:val="28"/>
        </w:rPr>
        <w:t>r</w:t>
      </w:r>
      <w:r>
        <w:rPr>
          <w:sz w:val="28"/>
          <w:szCs w:val="28"/>
        </w:rPr>
        <w:t>y</w:t>
      </w:r>
      <w:r>
        <w:rPr>
          <w:spacing w:val="-17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A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l</w:t>
      </w:r>
      <w:r>
        <w:rPr>
          <w:spacing w:val="-1"/>
          <w:sz w:val="28"/>
          <w:szCs w:val="28"/>
        </w:rPr>
        <w:t>o</w:t>
      </w:r>
      <w:r>
        <w:rPr>
          <w:spacing w:val="-2"/>
          <w:sz w:val="28"/>
          <w:szCs w:val="28"/>
        </w:rPr>
        <w:t>ca</w:t>
      </w:r>
      <w:r>
        <w:rPr>
          <w:spacing w:val="-1"/>
          <w:sz w:val="28"/>
          <w:szCs w:val="28"/>
        </w:rPr>
        <w:t>t</w:t>
      </w:r>
      <w:r>
        <w:rPr>
          <w:spacing w:val="-4"/>
          <w:sz w:val="28"/>
          <w:szCs w:val="28"/>
        </w:rPr>
        <w:t>i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n</w:t>
      </w:r>
    </w:p>
    <w:p w14:paraId="2233A469" w14:textId="77777777" w:rsidR="00AA16BE" w:rsidRDefault="00000000">
      <w:pPr>
        <w:spacing w:before="57"/>
        <w:ind w:left="3931" w:right="3606"/>
        <w:jc w:val="center"/>
        <w:rPr>
          <w:sz w:val="32"/>
          <w:szCs w:val="32"/>
        </w:rPr>
      </w:pPr>
      <w:r>
        <w:rPr>
          <w:b/>
          <w:spacing w:val="-3"/>
          <w:w w:val="99"/>
          <w:sz w:val="32"/>
          <w:szCs w:val="32"/>
        </w:rPr>
        <w:lastRenderedPageBreak/>
        <w:t>P</w:t>
      </w:r>
      <w:r>
        <w:rPr>
          <w:b/>
          <w:spacing w:val="-4"/>
          <w:w w:val="99"/>
          <w:sz w:val="32"/>
          <w:szCs w:val="32"/>
        </w:rPr>
        <w:t>O</w:t>
      </w:r>
      <w:r>
        <w:rPr>
          <w:b/>
          <w:spacing w:val="-2"/>
          <w:w w:val="99"/>
          <w:sz w:val="32"/>
          <w:szCs w:val="32"/>
        </w:rPr>
        <w:t>I</w:t>
      </w:r>
      <w:r>
        <w:rPr>
          <w:b/>
          <w:spacing w:val="-3"/>
          <w:w w:val="99"/>
          <w:sz w:val="32"/>
          <w:szCs w:val="32"/>
        </w:rPr>
        <w:t>N</w:t>
      </w:r>
      <w:r>
        <w:rPr>
          <w:b/>
          <w:spacing w:val="-2"/>
          <w:w w:val="99"/>
          <w:sz w:val="32"/>
          <w:szCs w:val="32"/>
        </w:rPr>
        <w:t>TE</w:t>
      </w:r>
      <w:r>
        <w:rPr>
          <w:b/>
          <w:spacing w:val="-3"/>
          <w:w w:val="99"/>
          <w:sz w:val="32"/>
          <w:szCs w:val="32"/>
        </w:rPr>
        <w:t>R</w:t>
      </w:r>
      <w:r>
        <w:rPr>
          <w:b/>
          <w:w w:val="99"/>
          <w:sz w:val="32"/>
          <w:szCs w:val="32"/>
        </w:rPr>
        <w:t>S</w:t>
      </w:r>
    </w:p>
    <w:p w14:paraId="32371C0C" w14:textId="77777777" w:rsidR="00AA16BE" w:rsidRDefault="00AA16BE">
      <w:pPr>
        <w:spacing w:before="2" w:line="160" w:lineRule="exact"/>
        <w:rPr>
          <w:sz w:val="17"/>
          <w:szCs w:val="17"/>
        </w:rPr>
      </w:pPr>
    </w:p>
    <w:p w14:paraId="073BD247" w14:textId="77777777" w:rsidR="00AA16BE" w:rsidRDefault="00000000">
      <w:pPr>
        <w:ind w:left="100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poin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ble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th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t 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lo</w:t>
      </w:r>
      <w:r>
        <w:rPr>
          <w:spacing w:val="-1"/>
          <w:sz w:val="24"/>
          <w:szCs w:val="24"/>
        </w:rPr>
        <w:t>c</w:t>
      </w:r>
      <w:r>
        <w:rPr>
          <w:spacing w:val="-3"/>
          <w:sz w:val="24"/>
          <w:szCs w:val="24"/>
        </w:rPr>
        <w:t>a</w:t>
      </w:r>
      <w:r>
        <w:rPr>
          <w:spacing w:val="-2"/>
          <w:sz w:val="24"/>
          <w:szCs w:val="24"/>
        </w:rPr>
        <w:t>tion</w:t>
      </w:r>
      <w:r>
        <w:rPr>
          <w:sz w:val="24"/>
          <w:szCs w:val="24"/>
        </w:rPr>
        <w:t>.</w:t>
      </w:r>
    </w:p>
    <w:p w14:paraId="1CFEA013" w14:textId="77777777" w:rsidR="00AA16BE" w:rsidRDefault="00AA16BE">
      <w:pPr>
        <w:spacing w:before="4" w:line="200" w:lineRule="exact"/>
      </w:pPr>
    </w:p>
    <w:p w14:paraId="6F4FA7CE" w14:textId="77777777" w:rsidR="00AA16BE" w:rsidRDefault="00000000">
      <w:pPr>
        <w:ind w:left="100"/>
        <w:rPr>
          <w:sz w:val="32"/>
          <w:szCs w:val="32"/>
        </w:rPr>
      </w:pPr>
      <w:r>
        <w:rPr>
          <w:b/>
          <w:color w:val="1F4E79"/>
          <w:sz w:val="32"/>
          <w:szCs w:val="32"/>
        </w:rPr>
        <w:t>Pointer</w:t>
      </w:r>
      <w:r>
        <w:rPr>
          <w:b/>
          <w:color w:val="1F4E79"/>
          <w:spacing w:val="-30"/>
          <w:sz w:val="32"/>
          <w:szCs w:val="32"/>
        </w:rPr>
        <w:t xml:space="preserve"> </w:t>
      </w:r>
      <w:r>
        <w:rPr>
          <w:b/>
          <w:color w:val="1F4E79"/>
          <w:spacing w:val="2"/>
          <w:w w:val="99"/>
          <w:sz w:val="32"/>
          <w:szCs w:val="32"/>
        </w:rPr>
        <w:t>D</w:t>
      </w:r>
      <w:r>
        <w:rPr>
          <w:b/>
          <w:color w:val="1F4E79"/>
          <w:w w:val="99"/>
          <w:sz w:val="32"/>
          <w:szCs w:val="32"/>
        </w:rPr>
        <w:t>ecl</w:t>
      </w:r>
      <w:r>
        <w:rPr>
          <w:b/>
          <w:color w:val="1F4E79"/>
          <w:spacing w:val="1"/>
          <w:w w:val="99"/>
          <w:sz w:val="32"/>
          <w:szCs w:val="32"/>
        </w:rPr>
        <w:t>a</w:t>
      </w:r>
      <w:r>
        <w:rPr>
          <w:b/>
          <w:color w:val="1F4E79"/>
          <w:w w:val="99"/>
          <w:sz w:val="32"/>
          <w:szCs w:val="32"/>
        </w:rPr>
        <w:t>r</w:t>
      </w:r>
      <w:r>
        <w:rPr>
          <w:b/>
          <w:color w:val="1F4E79"/>
          <w:spacing w:val="1"/>
          <w:w w:val="99"/>
          <w:sz w:val="32"/>
          <w:szCs w:val="32"/>
        </w:rPr>
        <w:t>a</w:t>
      </w:r>
      <w:r>
        <w:rPr>
          <w:b/>
          <w:color w:val="1F4E79"/>
          <w:w w:val="99"/>
          <w:sz w:val="32"/>
          <w:szCs w:val="32"/>
        </w:rPr>
        <w:t>t</w:t>
      </w:r>
      <w:r>
        <w:rPr>
          <w:b/>
          <w:color w:val="1F4E79"/>
          <w:spacing w:val="2"/>
          <w:w w:val="99"/>
          <w:sz w:val="32"/>
          <w:szCs w:val="32"/>
        </w:rPr>
        <w:t>i</w:t>
      </w:r>
      <w:r>
        <w:rPr>
          <w:b/>
          <w:color w:val="1F4E79"/>
          <w:spacing w:val="1"/>
          <w:w w:val="99"/>
          <w:sz w:val="32"/>
          <w:szCs w:val="32"/>
        </w:rPr>
        <w:t>o</w:t>
      </w:r>
      <w:r>
        <w:rPr>
          <w:b/>
          <w:color w:val="1F4E79"/>
          <w:w w:val="99"/>
          <w:sz w:val="32"/>
          <w:szCs w:val="32"/>
        </w:rPr>
        <w:t>n</w:t>
      </w:r>
      <w:r>
        <w:rPr>
          <w:b/>
          <w:color w:val="1F4E79"/>
          <w:spacing w:val="-17"/>
          <w:w w:val="99"/>
          <w:sz w:val="32"/>
          <w:szCs w:val="32"/>
        </w:rPr>
        <w:t xml:space="preserve"> </w:t>
      </w:r>
      <w:r>
        <w:rPr>
          <w:b/>
          <w:color w:val="1F4E79"/>
          <w:spacing w:val="1"/>
          <w:sz w:val="32"/>
          <w:szCs w:val="32"/>
        </w:rPr>
        <w:t>a</w:t>
      </w:r>
      <w:r>
        <w:rPr>
          <w:b/>
          <w:color w:val="1F4E79"/>
          <w:sz w:val="32"/>
          <w:szCs w:val="32"/>
        </w:rPr>
        <w:t>nd</w:t>
      </w:r>
      <w:r>
        <w:rPr>
          <w:b/>
          <w:color w:val="1F4E79"/>
          <w:spacing w:val="-25"/>
          <w:sz w:val="32"/>
          <w:szCs w:val="32"/>
        </w:rPr>
        <w:t xml:space="preserve"> </w:t>
      </w:r>
      <w:r>
        <w:rPr>
          <w:b/>
          <w:color w:val="1F4E79"/>
          <w:spacing w:val="-2"/>
          <w:sz w:val="32"/>
          <w:szCs w:val="32"/>
        </w:rPr>
        <w:t>ini</w:t>
      </w:r>
      <w:r>
        <w:rPr>
          <w:b/>
          <w:color w:val="1F4E79"/>
          <w:spacing w:val="-3"/>
          <w:sz w:val="32"/>
          <w:szCs w:val="32"/>
        </w:rPr>
        <w:t>t</w:t>
      </w:r>
      <w:r>
        <w:rPr>
          <w:b/>
          <w:color w:val="1F4E79"/>
          <w:spacing w:val="-2"/>
          <w:sz w:val="32"/>
          <w:szCs w:val="32"/>
        </w:rPr>
        <w:t>i</w:t>
      </w:r>
      <w:r>
        <w:rPr>
          <w:b/>
          <w:color w:val="1F4E79"/>
          <w:spacing w:val="-1"/>
          <w:sz w:val="32"/>
          <w:szCs w:val="32"/>
        </w:rPr>
        <w:t>a</w:t>
      </w:r>
      <w:r>
        <w:rPr>
          <w:b/>
          <w:color w:val="1F4E79"/>
          <w:sz w:val="32"/>
          <w:szCs w:val="32"/>
        </w:rPr>
        <w:t>li</w:t>
      </w:r>
      <w:r>
        <w:rPr>
          <w:b/>
          <w:color w:val="1F4E79"/>
          <w:spacing w:val="-5"/>
          <w:sz w:val="32"/>
          <w:szCs w:val="32"/>
        </w:rPr>
        <w:t>z</w:t>
      </w:r>
      <w:r>
        <w:rPr>
          <w:b/>
          <w:color w:val="1F4E79"/>
          <w:spacing w:val="-1"/>
          <w:sz w:val="32"/>
          <w:szCs w:val="32"/>
        </w:rPr>
        <w:t>a</w:t>
      </w:r>
      <w:r>
        <w:rPr>
          <w:b/>
          <w:color w:val="1F4E79"/>
          <w:sz w:val="32"/>
          <w:szCs w:val="32"/>
        </w:rPr>
        <w:t>ti</w:t>
      </w:r>
      <w:r>
        <w:rPr>
          <w:b/>
          <w:color w:val="1F4E79"/>
          <w:spacing w:val="-2"/>
          <w:sz w:val="32"/>
          <w:szCs w:val="32"/>
        </w:rPr>
        <w:t>o</w:t>
      </w:r>
      <w:r>
        <w:rPr>
          <w:b/>
          <w:color w:val="1F4E79"/>
          <w:sz w:val="32"/>
          <w:szCs w:val="32"/>
        </w:rPr>
        <w:t>n</w:t>
      </w:r>
    </w:p>
    <w:p w14:paraId="5DE57ECC" w14:textId="77777777" w:rsidR="00AA16BE" w:rsidRDefault="00AA16BE">
      <w:pPr>
        <w:spacing w:before="3" w:line="160" w:lineRule="exact"/>
        <w:rPr>
          <w:sz w:val="16"/>
          <w:szCs w:val="16"/>
        </w:rPr>
      </w:pPr>
    </w:p>
    <w:p w14:paraId="483E46C7" w14:textId="77777777" w:rsidR="00AA16BE" w:rsidRDefault="00000000">
      <w:pPr>
        <w:spacing w:line="260" w:lineRule="exact"/>
        <w:ind w:left="100"/>
        <w:rPr>
          <w:sz w:val="24"/>
          <w:szCs w:val="24"/>
        </w:rPr>
      </w:pP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oin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rs</w:t>
      </w:r>
      <w:r>
        <w:rPr>
          <w:spacing w:val="-10"/>
          <w:position w:val="-1"/>
          <w:sz w:val="24"/>
          <w:szCs w:val="24"/>
        </w:rPr>
        <w:t xml:space="preserve"> </w:t>
      </w:r>
      <w:proofErr w:type="gramStart"/>
      <w:r>
        <w:rPr>
          <w:position w:val="-1"/>
          <w:sz w:val="24"/>
          <w:szCs w:val="24"/>
        </w:rPr>
        <w:t>is</w:t>
      </w:r>
      <w:proofErr w:type="gramEnd"/>
      <w:r>
        <w:rPr>
          <w:spacing w:val="-9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ec</w:t>
      </w:r>
      <w:r>
        <w:rPr>
          <w:position w:val="-1"/>
          <w:sz w:val="24"/>
          <w:szCs w:val="24"/>
        </w:rPr>
        <w:t>la</w:t>
      </w:r>
      <w:r>
        <w:rPr>
          <w:spacing w:val="-1"/>
          <w:position w:val="-1"/>
          <w:sz w:val="24"/>
          <w:szCs w:val="24"/>
        </w:rPr>
        <w:t>re</w:t>
      </w:r>
      <w:r>
        <w:rPr>
          <w:position w:val="-1"/>
          <w:sz w:val="24"/>
          <w:szCs w:val="24"/>
        </w:rPr>
        <w:t xml:space="preserve">d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 xml:space="preserve"> </w:t>
      </w:r>
      <w:proofErr w:type="gramStart"/>
      <w:r>
        <w:rPr>
          <w:spacing w:val="-3"/>
          <w:position w:val="-1"/>
          <w:sz w:val="24"/>
          <w:szCs w:val="24"/>
        </w:rPr>
        <w:t>f</w:t>
      </w:r>
      <w:r>
        <w:rPr>
          <w:spacing w:val="-2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l</w:t>
      </w:r>
      <w:r>
        <w:rPr>
          <w:spacing w:val="-2"/>
          <w:position w:val="-1"/>
          <w:sz w:val="24"/>
          <w:szCs w:val="24"/>
        </w:rPr>
        <w:t>o</w:t>
      </w:r>
      <w:r>
        <w:rPr>
          <w:spacing w:val="-3"/>
          <w:position w:val="-1"/>
          <w:sz w:val="24"/>
          <w:szCs w:val="24"/>
        </w:rPr>
        <w:t>w</w:t>
      </w:r>
      <w:proofErr w:type="gramEnd"/>
      <w:r>
        <w:rPr>
          <w:position w:val="-1"/>
          <w:sz w:val="24"/>
          <w:szCs w:val="24"/>
        </w:rPr>
        <w:t>.</w:t>
      </w:r>
    </w:p>
    <w:p w14:paraId="182E2500" w14:textId="77777777" w:rsidR="00AA16BE" w:rsidRDefault="00AA16BE">
      <w:pPr>
        <w:spacing w:before="8" w:line="140" w:lineRule="exact"/>
        <w:rPr>
          <w:sz w:val="15"/>
          <w:szCs w:val="15"/>
        </w:rPr>
      </w:pPr>
    </w:p>
    <w:p w14:paraId="3D4E2946" w14:textId="77777777" w:rsidR="00AA16BE" w:rsidRDefault="00000000">
      <w:pPr>
        <w:spacing w:before="29"/>
        <w:ind w:left="3550" w:right="3231"/>
        <w:jc w:val="center"/>
        <w:rPr>
          <w:sz w:val="24"/>
          <w:szCs w:val="24"/>
        </w:rPr>
      </w:pP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*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&lt;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ble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proofErr w:type="gramStart"/>
      <w:r>
        <w:rPr>
          <w:spacing w:val="-3"/>
          <w:sz w:val="24"/>
          <w:szCs w:val="24"/>
        </w:rPr>
        <w:t>&gt;</w:t>
      </w:r>
      <w:r>
        <w:rPr>
          <w:sz w:val="24"/>
          <w:szCs w:val="24"/>
        </w:rPr>
        <w:t>;</w:t>
      </w:r>
      <w:proofErr w:type="gramEnd"/>
    </w:p>
    <w:p w14:paraId="7A9225B6" w14:textId="77777777" w:rsidR="00AA16BE" w:rsidRDefault="00AA16BE">
      <w:pPr>
        <w:spacing w:line="200" w:lineRule="exact"/>
      </w:pPr>
    </w:p>
    <w:p w14:paraId="53BDBBAA" w14:textId="77777777" w:rsidR="00AA16BE" w:rsidRDefault="00AA16BE">
      <w:pPr>
        <w:spacing w:line="200" w:lineRule="exact"/>
      </w:pPr>
    </w:p>
    <w:p w14:paraId="30D54F09" w14:textId="77777777" w:rsidR="00AA16BE" w:rsidRDefault="00AA16BE">
      <w:pPr>
        <w:spacing w:before="6" w:line="240" w:lineRule="exact"/>
        <w:rPr>
          <w:sz w:val="24"/>
          <w:szCs w:val="24"/>
        </w:rPr>
      </w:pPr>
    </w:p>
    <w:p w14:paraId="0245E3CA" w14:textId="77777777" w:rsidR="00AA16BE" w:rsidRDefault="002E69BA">
      <w:pPr>
        <w:ind w:left="100"/>
      </w:pPr>
      <w:r>
        <w:pict w14:anchorId="1C3DEBD3">
          <v:shape id="_x0000_i1026" type="#_x0000_t75" style="width:192pt;height:220.2pt">
            <v:imagedata r:id="rId8" o:title=""/>
          </v:shape>
        </w:pict>
      </w:r>
    </w:p>
    <w:p w14:paraId="4E4075DA" w14:textId="77777777" w:rsidR="00AA16BE" w:rsidRDefault="00AA16BE">
      <w:pPr>
        <w:spacing w:before="5" w:line="160" w:lineRule="exact"/>
        <w:rPr>
          <w:sz w:val="17"/>
          <w:szCs w:val="17"/>
        </w:rPr>
      </w:pPr>
    </w:p>
    <w:p w14:paraId="19F61241" w14:textId="77777777" w:rsidR="00AA16BE" w:rsidRDefault="00AA16BE">
      <w:pPr>
        <w:spacing w:line="200" w:lineRule="exact"/>
      </w:pPr>
    </w:p>
    <w:p w14:paraId="1026FADE" w14:textId="77777777" w:rsidR="00AA16BE" w:rsidRDefault="00000000">
      <w:pPr>
        <w:ind w:left="100"/>
        <w:rPr>
          <w:sz w:val="32"/>
          <w:szCs w:val="32"/>
        </w:rPr>
      </w:pPr>
      <w:proofErr w:type="gramStart"/>
      <w:r>
        <w:rPr>
          <w:b/>
          <w:color w:val="1F4E79"/>
          <w:spacing w:val="-3"/>
          <w:sz w:val="32"/>
          <w:szCs w:val="32"/>
        </w:rPr>
        <w:t>A</w:t>
      </w:r>
      <w:r>
        <w:rPr>
          <w:b/>
          <w:color w:val="1F4E79"/>
          <w:spacing w:val="-2"/>
          <w:sz w:val="32"/>
          <w:szCs w:val="32"/>
        </w:rPr>
        <w:t>dd</w:t>
      </w:r>
      <w:r>
        <w:rPr>
          <w:b/>
          <w:color w:val="1F4E79"/>
          <w:sz w:val="32"/>
          <w:szCs w:val="32"/>
        </w:rPr>
        <w:t>r</w:t>
      </w:r>
      <w:r>
        <w:rPr>
          <w:b/>
          <w:color w:val="1F4E79"/>
          <w:spacing w:val="-3"/>
          <w:sz w:val="32"/>
          <w:szCs w:val="32"/>
        </w:rPr>
        <w:t>e</w:t>
      </w:r>
      <w:r>
        <w:rPr>
          <w:b/>
          <w:color w:val="1F4E79"/>
          <w:spacing w:val="-2"/>
          <w:sz w:val="32"/>
          <w:szCs w:val="32"/>
        </w:rPr>
        <w:t>ss</w:t>
      </w:r>
      <w:r>
        <w:rPr>
          <w:b/>
          <w:color w:val="1F4E79"/>
          <w:spacing w:val="-3"/>
          <w:sz w:val="32"/>
          <w:szCs w:val="32"/>
        </w:rPr>
        <w:t>-</w:t>
      </w:r>
      <w:r>
        <w:rPr>
          <w:b/>
          <w:color w:val="1F4E79"/>
          <w:spacing w:val="1"/>
          <w:sz w:val="32"/>
          <w:szCs w:val="32"/>
        </w:rPr>
        <w:t>o</w:t>
      </w:r>
      <w:r>
        <w:rPr>
          <w:b/>
          <w:color w:val="1F4E79"/>
          <w:sz w:val="32"/>
          <w:szCs w:val="32"/>
        </w:rPr>
        <w:t>f</w:t>
      </w:r>
      <w:proofErr w:type="gramEnd"/>
      <w:r>
        <w:rPr>
          <w:b/>
          <w:color w:val="1F4E79"/>
          <w:spacing w:val="-26"/>
          <w:sz w:val="32"/>
          <w:szCs w:val="32"/>
        </w:rPr>
        <w:t xml:space="preserve"> </w:t>
      </w:r>
      <w:r>
        <w:rPr>
          <w:b/>
          <w:color w:val="1F4E79"/>
          <w:spacing w:val="-1"/>
          <w:sz w:val="32"/>
          <w:szCs w:val="32"/>
        </w:rPr>
        <w:t>o</w:t>
      </w:r>
      <w:r>
        <w:rPr>
          <w:b/>
          <w:color w:val="1F4E79"/>
          <w:spacing w:val="-2"/>
          <w:sz w:val="32"/>
          <w:szCs w:val="32"/>
        </w:rPr>
        <w:t>p</w:t>
      </w:r>
      <w:r>
        <w:rPr>
          <w:b/>
          <w:color w:val="1F4E79"/>
          <w:sz w:val="32"/>
          <w:szCs w:val="32"/>
        </w:rPr>
        <w:t>e</w:t>
      </w:r>
      <w:r>
        <w:rPr>
          <w:b/>
          <w:color w:val="1F4E79"/>
          <w:spacing w:val="-3"/>
          <w:sz w:val="32"/>
          <w:szCs w:val="32"/>
        </w:rPr>
        <w:t>r</w:t>
      </w:r>
      <w:r>
        <w:rPr>
          <w:b/>
          <w:color w:val="1F4E79"/>
          <w:spacing w:val="-1"/>
          <w:sz w:val="32"/>
          <w:szCs w:val="32"/>
        </w:rPr>
        <w:t>a</w:t>
      </w:r>
      <w:r>
        <w:rPr>
          <w:b/>
          <w:color w:val="1F4E79"/>
          <w:sz w:val="32"/>
          <w:szCs w:val="32"/>
        </w:rPr>
        <w:t>t</w:t>
      </w:r>
      <w:r>
        <w:rPr>
          <w:b/>
          <w:color w:val="1F4E79"/>
          <w:spacing w:val="-2"/>
          <w:sz w:val="32"/>
          <w:szCs w:val="32"/>
        </w:rPr>
        <w:t>o</w:t>
      </w:r>
      <w:r>
        <w:rPr>
          <w:b/>
          <w:color w:val="1F4E79"/>
          <w:sz w:val="32"/>
          <w:szCs w:val="32"/>
        </w:rPr>
        <w:t>r</w:t>
      </w:r>
      <w:r>
        <w:rPr>
          <w:b/>
          <w:color w:val="1F4E79"/>
          <w:spacing w:val="-15"/>
          <w:sz w:val="32"/>
          <w:szCs w:val="32"/>
        </w:rPr>
        <w:t xml:space="preserve"> </w:t>
      </w:r>
      <w:r>
        <w:rPr>
          <w:b/>
          <w:color w:val="1F4E79"/>
          <w:spacing w:val="-5"/>
          <w:sz w:val="32"/>
          <w:szCs w:val="32"/>
        </w:rPr>
        <w:t>(</w:t>
      </w:r>
      <w:r>
        <w:rPr>
          <w:b/>
          <w:color w:val="1F4E79"/>
          <w:spacing w:val="-4"/>
          <w:sz w:val="32"/>
          <w:szCs w:val="32"/>
        </w:rPr>
        <w:t>&amp;</w:t>
      </w:r>
      <w:r>
        <w:rPr>
          <w:b/>
          <w:color w:val="1F4E79"/>
          <w:sz w:val="32"/>
          <w:szCs w:val="32"/>
        </w:rPr>
        <w:t>)</w:t>
      </w:r>
    </w:p>
    <w:p w14:paraId="4272D36A" w14:textId="77777777" w:rsidR="00AA16BE" w:rsidRDefault="00AA16BE">
      <w:pPr>
        <w:spacing w:before="5" w:line="160" w:lineRule="exact"/>
        <w:rPr>
          <w:sz w:val="17"/>
          <w:szCs w:val="17"/>
        </w:rPr>
      </w:pPr>
    </w:p>
    <w:p w14:paraId="4A256F43" w14:textId="77777777" w:rsidR="00AA16BE" w:rsidRDefault="00000000">
      <w:pPr>
        <w:spacing w:line="256" w:lineRule="auto"/>
        <w:ind w:left="100" w:right="59"/>
        <w:rPr>
          <w:sz w:val="24"/>
          <w:szCs w:val="24"/>
        </w:rPr>
        <w:sectPr w:rsidR="00AA16BE">
          <w:pgSz w:w="12240" w:h="15840"/>
          <w:pgMar w:top="1380" w:right="1660" w:bottom="280" w:left="1340" w:header="720" w:footer="720" w:gutter="0"/>
          <w:cols w:space="720"/>
        </w:sectPr>
      </w:pPr>
      <w:r>
        <w:rPr>
          <w:color w:val="1F1708"/>
          <w:sz w:val="24"/>
          <w:szCs w:val="24"/>
        </w:rPr>
        <w:t>The</w:t>
      </w:r>
      <w:r>
        <w:rPr>
          <w:color w:val="1F1708"/>
          <w:spacing w:val="-8"/>
          <w:sz w:val="24"/>
          <w:szCs w:val="24"/>
        </w:rPr>
        <w:t xml:space="preserve"> </w:t>
      </w:r>
      <w:r>
        <w:rPr>
          <w:color w:val="1F1708"/>
          <w:spacing w:val="-1"/>
          <w:sz w:val="24"/>
          <w:szCs w:val="24"/>
        </w:rPr>
        <w:t>a</w:t>
      </w:r>
      <w:r>
        <w:rPr>
          <w:color w:val="1F1708"/>
          <w:sz w:val="24"/>
          <w:szCs w:val="24"/>
        </w:rPr>
        <w:t>mpe</w:t>
      </w:r>
      <w:r>
        <w:rPr>
          <w:color w:val="1F1708"/>
          <w:spacing w:val="-1"/>
          <w:sz w:val="24"/>
          <w:szCs w:val="24"/>
        </w:rPr>
        <w:t>r</w:t>
      </w:r>
      <w:r>
        <w:rPr>
          <w:color w:val="1F1708"/>
          <w:spacing w:val="2"/>
          <w:sz w:val="24"/>
          <w:szCs w:val="24"/>
        </w:rPr>
        <w:t>s</w:t>
      </w:r>
      <w:r>
        <w:rPr>
          <w:color w:val="1F1708"/>
          <w:spacing w:val="-1"/>
          <w:sz w:val="24"/>
          <w:szCs w:val="24"/>
        </w:rPr>
        <w:t>a</w:t>
      </w:r>
      <w:r>
        <w:rPr>
          <w:color w:val="1F1708"/>
          <w:sz w:val="24"/>
          <w:szCs w:val="24"/>
        </w:rPr>
        <w:t xml:space="preserve">nd, </w:t>
      </w:r>
      <w:proofErr w:type="gramStart"/>
      <w:r>
        <w:rPr>
          <w:b/>
          <w:color w:val="1F1708"/>
          <w:spacing w:val="-1"/>
          <w:sz w:val="24"/>
          <w:szCs w:val="24"/>
        </w:rPr>
        <w:t>&amp;</w:t>
      </w:r>
      <w:r>
        <w:rPr>
          <w:color w:val="1F1708"/>
          <w:sz w:val="24"/>
          <w:szCs w:val="24"/>
        </w:rPr>
        <w:t>,</w:t>
      </w:r>
      <w:proofErr w:type="gramEnd"/>
      <w:r>
        <w:rPr>
          <w:color w:val="1F1708"/>
          <w:sz w:val="24"/>
          <w:szCs w:val="24"/>
        </w:rPr>
        <w:t xml:space="preserve"> </w:t>
      </w:r>
      <w:r>
        <w:rPr>
          <w:color w:val="1F1708"/>
          <w:spacing w:val="-1"/>
          <w:sz w:val="24"/>
          <w:szCs w:val="24"/>
        </w:rPr>
        <w:t>ca</w:t>
      </w:r>
      <w:r>
        <w:rPr>
          <w:color w:val="1F1708"/>
          <w:sz w:val="24"/>
          <w:szCs w:val="24"/>
        </w:rPr>
        <w:t>l</w:t>
      </w:r>
      <w:r>
        <w:rPr>
          <w:color w:val="1F1708"/>
          <w:spacing w:val="1"/>
          <w:sz w:val="24"/>
          <w:szCs w:val="24"/>
        </w:rPr>
        <w:t>le</w:t>
      </w:r>
      <w:r>
        <w:rPr>
          <w:color w:val="1F1708"/>
          <w:sz w:val="24"/>
          <w:szCs w:val="24"/>
        </w:rPr>
        <w:t>d the</w:t>
      </w:r>
      <w:r>
        <w:rPr>
          <w:color w:val="1F1708"/>
          <w:spacing w:val="1"/>
          <w:sz w:val="24"/>
          <w:szCs w:val="24"/>
        </w:rPr>
        <w:t xml:space="preserve"> </w:t>
      </w:r>
      <w:r>
        <w:rPr>
          <w:b/>
          <w:color w:val="1F1708"/>
          <w:sz w:val="24"/>
          <w:szCs w:val="24"/>
        </w:rPr>
        <w:t>a</w:t>
      </w:r>
      <w:r>
        <w:rPr>
          <w:b/>
          <w:color w:val="1F1708"/>
          <w:spacing w:val="1"/>
          <w:sz w:val="24"/>
          <w:szCs w:val="24"/>
        </w:rPr>
        <w:t>dd</w:t>
      </w:r>
      <w:r>
        <w:rPr>
          <w:b/>
          <w:color w:val="1F1708"/>
          <w:spacing w:val="-1"/>
          <w:sz w:val="24"/>
          <w:szCs w:val="24"/>
        </w:rPr>
        <w:t>re</w:t>
      </w:r>
      <w:r>
        <w:rPr>
          <w:b/>
          <w:color w:val="1F1708"/>
          <w:sz w:val="24"/>
          <w:szCs w:val="24"/>
        </w:rPr>
        <w:t>ss</w:t>
      </w:r>
      <w:r>
        <w:rPr>
          <w:b/>
          <w:color w:val="1F1708"/>
          <w:spacing w:val="-1"/>
          <w:sz w:val="24"/>
          <w:szCs w:val="24"/>
        </w:rPr>
        <w:t xml:space="preserve"> </w:t>
      </w:r>
      <w:r>
        <w:rPr>
          <w:b/>
          <w:color w:val="1F1708"/>
          <w:sz w:val="24"/>
          <w:szCs w:val="24"/>
        </w:rPr>
        <w:t>of</w:t>
      </w:r>
      <w:r>
        <w:rPr>
          <w:b/>
          <w:color w:val="1F1708"/>
          <w:spacing w:val="-1"/>
          <w:sz w:val="24"/>
          <w:szCs w:val="24"/>
        </w:rPr>
        <w:t xml:space="preserve"> </w:t>
      </w:r>
      <w:r>
        <w:rPr>
          <w:b/>
          <w:color w:val="1F1708"/>
          <w:sz w:val="24"/>
          <w:szCs w:val="24"/>
        </w:rPr>
        <w:t>o</w:t>
      </w:r>
      <w:r>
        <w:rPr>
          <w:b/>
          <w:color w:val="1F1708"/>
          <w:spacing w:val="1"/>
          <w:sz w:val="24"/>
          <w:szCs w:val="24"/>
        </w:rPr>
        <w:t>p</w:t>
      </w:r>
      <w:r>
        <w:rPr>
          <w:b/>
          <w:color w:val="1F1708"/>
          <w:spacing w:val="-1"/>
          <w:sz w:val="24"/>
          <w:szCs w:val="24"/>
        </w:rPr>
        <w:t>er</w:t>
      </w:r>
      <w:r>
        <w:rPr>
          <w:b/>
          <w:color w:val="1F1708"/>
          <w:sz w:val="24"/>
          <w:szCs w:val="24"/>
        </w:rPr>
        <w:t>ato</w:t>
      </w:r>
      <w:r>
        <w:rPr>
          <w:b/>
          <w:color w:val="1F1708"/>
          <w:spacing w:val="-1"/>
          <w:sz w:val="24"/>
          <w:szCs w:val="24"/>
        </w:rPr>
        <w:t>r</w:t>
      </w:r>
      <w:r>
        <w:rPr>
          <w:color w:val="1F1708"/>
          <w:sz w:val="24"/>
          <w:szCs w:val="24"/>
        </w:rPr>
        <w:t>,</w:t>
      </w:r>
      <w:r>
        <w:rPr>
          <w:color w:val="1F1708"/>
          <w:spacing w:val="-2"/>
          <w:sz w:val="24"/>
          <w:szCs w:val="24"/>
        </w:rPr>
        <w:t xml:space="preserve"> </w:t>
      </w:r>
      <w:r>
        <w:rPr>
          <w:color w:val="1F1708"/>
          <w:sz w:val="24"/>
          <w:szCs w:val="24"/>
        </w:rPr>
        <w:t>is</w:t>
      </w:r>
      <w:r>
        <w:rPr>
          <w:color w:val="1F1708"/>
          <w:spacing w:val="-2"/>
          <w:sz w:val="24"/>
          <w:szCs w:val="24"/>
        </w:rPr>
        <w:t xml:space="preserve"> </w:t>
      </w:r>
      <w:r>
        <w:rPr>
          <w:color w:val="1F1708"/>
          <w:sz w:val="24"/>
          <w:szCs w:val="24"/>
        </w:rPr>
        <w:t>a</w:t>
      </w:r>
      <w:r>
        <w:rPr>
          <w:color w:val="1F1708"/>
          <w:spacing w:val="-3"/>
          <w:sz w:val="24"/>
          <w:szCs w:val="24"/>
        </w:rPr>
        <w:t xml:space="preserve"> </w:t>
      </w:r>
      <w:r>
        <w:rPr>
          <w:color w:val="1F1708"/>
          <w:sz w:val="24"/>
          <w:szCs w:val="24"/>
        </w:rPr>
        <w:t>un</w:t>
      </w:r>
      <w:r>
        <w:rPr>
          <w:color w:val="1F1708"/>
          <w:spacing w:val="-1"/>
          <w:sz w:val="24"/>
          <w:szCs w:val="24"/>
        </w:rPr>
        <w:t>a</w:t>
      </w:r>
      <w:r>
        <w:rPr>
          <w:color w:val="1F1708"/>
          <w:spacing w:val="1"/>
          <w:sz w:val="24"/>
          <w:szCs w:val="24"/>
        </w:rPr>
        <w:t>r</w:t>
      </w:r>
      <w:r>
        <w:rPr>
          <w:color w:val="1F1708"/>
          <w:sz w:val="24"/>
          <w:szCs w:val="24"/>
        </w:rPr>
        <w:t>y</w:t>
      </w:r>
      <w:r>
        <w:rPr>
          <w:color w:val="1F1708"/>
          <w:spacing w:val="-9"/>
          <w:sz w:val="24"/>
          <w:szCs w:val="24"/>
        </w:rPr>
        <w:t xml:space="preserve"> </w:t>
      </w:r>
      <w:r>
        <w:rPr>
          <w:color w:val="1F1708"/>
          <w:sz w:val="24"/>
          <w:szCs w:val="24"/>
        </w:rPr>
        <w:t>o</w:t>
      </w:r>
      <w:r>
        <w:rPr>
          <w:color w:val="1F1708"/>
          <w:spacing w:val="2"/>
          <w:sz w:val="24"/>
          <w:szCs w:val="24"/>
        </w:rPr>
        <w:t>p</w:t>
      </w:r>
      <w:r>
        <w:rPr>
          <w:color w:val="1F1708"/>
          <w:spacing w:val="-1"/>
          <w:sz w:val="24"/>
          <w:szCs w:val="24"/>
        </w:rPr>
        <w:t>e</w:t>
      </w:r>
      <w:r>
        <w:rPr>
          <w:color w:val="1F1708"/>
          <w:sz w:val="24"/>
          <w:szCs w:val="24"/>
        </w:rPr>
        <w:t>r</w:t>
      </w:r>
      <w:r>
        <w:rPr>
          <w:color w:val="1F1708"/>
          <w:spacing w:val="-2"/>
          <w:sz w:val="24"/>
          <w:szCs w:val="24"/>
        </w:rPr>
        <w:t>a</w:t>
      </w:r>
      <w:r>
        <w:rPr>
          <w:color w:val="1F1708"/>
          <w:sz w:val="24"/>
          <w:szCs w:val="24"/>
        </w:rPr>
        <w:t>t</w:t>
      </w:r>
      <w:r>
        <w:rPr>
          <w:color w:val="1F1708"/>
          <w:spacing w:val="3"/>
          <w:sz w:val="24"/>
          <w:szCs w:val="24"/>
        </w:rPr>
        <w:t>o</w:t>
      </w:r>
      <w:r>
        <w:rPr>
          <w:color w:val="1F1708"/>
          <w:sz w:val="24"/>
          <w:szCs w:val="24"/>
        </w:rPr>
        <w:t>r</w:t>
      </w:r>
      <w:r>
        <w:rPr>
          <w:color w:val="1F1708"/>
          <w:spacing w:val="-3"/>
          <w:sz w:val="24"/>
          <w:szCs w:val="24"/>
        </w:rPr>
        <w:t xml:space="preserve"> </w:t>
      </w:r>
      <w:r>
        <w:rPr>
          <w:color w:val="1F1708"/>
          <w:sz w:val="24"/>
          <w:szCs w:val="24"/>
        </w:rPr>
        <w:t xml:space="preserve">that </w:t>
      </w:r>
      <w:r>
        <w:rPr>
          <w:color w:val="1F1708"/>
          <w:spacing w:val="-1"/>
          <w:sz w:val="24"/>
          <w:szCs w:val="24"/>
        </w:rPr>
        <w:t>re</w:t>
      </w:r>
      <w:r>
        <w:rPr>
          <w:color w:val="1F1708"/>
          <w:sz w:val="24"/>
          <w:szCs w:val="24"/>
        </w:rPr>
        <w:t>turns</w:t>
      </w:r>
      <w:r>
        <w:rPr>
          <w:color w:val="1F1708"/>
          <w:spacing w:val="-7"/>
          <w:sz w:val="24"/>
          <w:szCs w:val="24"/>
        </w:rPr>
        <w:t xml:space="preserve"> </w:t>
      </w:r>
      <w:r>
        <w:rPr>
          <w:color w:val="1F1708"/>
          <w:sz w:val="24"/>
          <w:szCs w:val="24"/>
        </w:rPr>
        <w:t>the</w:t>
      </w:r>
      <w:r>
        <w:rPr>
          <w:color w:val="1F1708"/>
          <w:spacing w:val="-12"/>
          <w:sz w:val="24"/>
          <w:szCs w:val="24"/>
        </w:rPr>
        <w:t xml:space="preserve"> </w:t>
      </w:r>
      <w:r>
        <w:rPr>
          <w:color w:val="1F1708"/>
          <w:spacing w:val="-1"/>
          <w:sz w:val="24"/>
          <w:szCs w:val="24"/>
        </w:rPr>
        <w:t>a</w:t>
      </w:r>
      <w:r>
        <w:rPr>
          <w:color w:val="1F1708"/>
          <w:sz w:val="24"/>
          <w:szCs w:val="24"/>
        </w:rPr>
        <w:t>d</w:t>
      </w:r>
      <w:r>
        <w:rPr>
          <w:color w:val="1F1708"/>
          <w:spacing w:val="2"/>
          <w:sz w:val="24"/>
          <w:szCs w:val="24"/>
        </w:rPr>
        <w:t>d</w:t>
      </w:r>
      <w:r>
        <w:rPr>
          <w:color w:val="1F1708"/>
          <w:sz w:val="24"/>
          <w:szCs w:val="24"/>
        </w:rPr>
        <w:t>r</w:t>
      </w:r>
      <w:r>
        <w:rPr>
          <w:color w:val="1F1708"/>
          <w:spacing w:val="-2"/>
          <w:sz w:val="24"/>
          <w:szCs w:val="24"/>
        </w:rPr>
        <w:t>e</w:t>
      </w:r>
      <w:r>
        <w:rPr>
          <w:color w:val="1F1708"/>
          <w:sz w:val="24"/>
          <w:szCs w:val="24"/>
        </w:rPr>
        <w:t>ss of its ope</w:t>
      </w:r>
      <w:r>
        <w:rPr>
          <w:color w:val="1F1708"/>
          <w:spacing w:val="-1"/>
          <w:sz w:val="24"/>
          <w:szCs w:val="24"/>
        </w:rPr>
        <w:t>ra</w:t>
      </w:r>
      <w:r>
        <w:rPr>
          <w:color w:val="1F1708"/>
          <w:sz w:val="24"/>
          <w:szCs w:val="24"/>
        </w:rPr>
        <w:t>nd.</w:t>
      </w:r>
    </w:p>
    <w:p w14:paraId="192A2A72" w14:textId="77777777" w:rsidR="00AA16BE" w:rsidRDefault="00AA16BE">
      <w:pPr>
        <w:spacing w:before="2" w:line="180" w:lineRule="exact"/>
        <w:rPr>
          <w:sz w:val="19"/>
          <w:szCs w:val="19"/>
        </w:rPr>
      </w:pPr>
    </w:p>
    <w:p w14:paraId="01AB075F" w14:textId="77777777" w:rsidR="00AA16BE" w:rsidRDefault="00AA16BE">
      <w:pPr>
        <w:spacing w:line="200" w:lineRule="exact"/>
      </w:pPr>
    </w:p>
    <w:p w14:paraId="19468495" w14:textId="77777777" w:rsidR="00AA16BE" w:rsidRDefault="002E69BA">
      <w:pPr>
        <w:ind w:left="100"/>
      </w:pPr>
      <w:r>
        <w:pict w14:anchorId="0E8CC86F">
          <v:shape id="_x0000_i1027" type="#_x0000_t75" style="width:466.2pt;height:238.8pt">
            <v:imagedata r:id="rId9" o:title=""/>
          </v:shape>
        </w:pict>
      </w:r>
    </w:p>
    <w:p w14:paraId="4158FD08" w14:textId="77777777" w:rsidR="00AA16BE" w:rsidRDefault="00AA16BE">
      <w:pPr>
        <w:spacing w:line="200" w:lineRule="exact"/>
      </w:pPr>
    </w:p>
    <w:p w14:paraId="0DEFEF88" w14:textId="77777777" w:rsidR="00AA16BE" w:rsidRDefault="00AA16BE">
      <w:pPr>
        <w:spacing w:before="14" w:line="260" w:lineRule="exact"/>
        <w:rPr>
          <w:sz w:val="26"/>
          <w:szCs w:val="26"/>
        </w:rPr>
      </w:pPr>
    </w:p>
    <w:p w14:paraId="48C4DCCB" w14:textId="77777777" w:rsidR="00AA16BE" w:rsidRDefault="00000000">
      <w:pPr>
        <w:spacing w:before="18"/>
        <w:ind w:left="100"/>
        <w:rPr>
          <w:sz w:val="32"/>
          <w:szCs w:val="32"/>
        </w:rPr>
      </w:pPr>
      <w:r>
        <w:rPr>
          <w:b/>
          <w:color w:val="1F4E79"/>
          <w:spacing w:val="-3"/>
          <w:sz w:val="32"/>
          <w:szCs w:val="32"/>
        </w:rPr>
        <w:t>De</w:t>
      </w:r>
      <w:r>
        <w:rPr>
          <w:b/>
          <w:color w:val="1F4E79"/>
          <w:sz w:val="32"/>
          <w:szCs w:val="32"/>
        </w:rPr>
        <w:t>r</w:t>
      </w:r>
      <w:r>
        <w:rPr>
          <w:b/>
          <w:color w:val="1F4E79"/>
          <w:spacing w:val="-3"/>
          <w:sz w:val="32"/>
          <w:szCs w:val="32"/>
        </w:rPr>
        <w:t>ef</w:t>
      </w:r>
      <w:r>
        <w:rPr>
          <w:b/>
          <w:color w:val="1F4E79"/>
          <w:sz w:val="32"/>
          <w:szCs w:val="32"/>
        </w:rPr>
        <w:t>e</w:t>
      </w:r>
      <w:r>
        <w:rPr>
          <w:b/>
          <w:color w:val="1F4E79"/>
          <w:spacing w:val="-3"/>
          <w:sz w:val="32"/>
          <w:szCs w:val="32"/>
        </w:rPr>
        <w:t>re</w:t>
      </w:r>
      <w:r>
        <w:rPr>
          <w:b/>
          <w:color w:val="1F4E79"/>
          <w:sz w:val="32"/>
          <w:szCs w:val="32"/>
        </w:rPr>
        <w:t>n</w:t>
      </w:r>
      <w:r>
        <w:rPr>
          <w:b/>
          <w:color w:val="1F4E79"/>
          <w:spacing w:val="-3"/>
          <w:sz w:val="32"/>
          <w:szCs w:val="32"/>
        </w:rPr>
        <w:t>c</w:t>
      </w:r>
      <w:r>
        <w:rPr>
          <w:b/>
          <w:color w:val="1F4E79"/>
          <w:sz w:val="32"/>
          <w:szCs w:val="32"/>
        </w:rPr>
        <w:t>e</w:t>
      </w:r>
      <w:r>
        <w:rPr>
          <w:b/>
          <w:color w:val="1F4E79"/>
          <w:spacing w:val="-24"/>
          <w:sz w:val="32"/>
          <w:szCs w:val="32"/>
        </w:rPr>
        <w:t xml:space="preserve"> </w:t>
      </w:r>
      <w:r>
        <w:rPr>
          <w:b/>
          <w:color w:val="1F4E79"/>
          <w:spacing w:val="-1"/>
          <w:sz w:val="32"/>
          <w:szCs w:val="32"/>
        </w:rPr>
        <w:t>o</w:t>
      </w:r>
      <w:r>
        <w:rPr>
          <w:b/>
          <w:color w:val="1F4E79"/>
          <w:spacing w:val="-2"/>
          <w:sz w:val="32"/>
          <w:szCs w:val="32"/>
        </w:rPr>
        <w:t>p</w:t>
      </w:r>
      <w:r>
        <w:rPr>
          <w:b/>
          <w:color w:val="1F4E79"/>
          <w:spacing w:val="-3"/>
          <w:sz w:val="32"/>
          <w:szCs w:val="32"/>
        </w:rPr>
        <w:t>e</w:t>
      </w:r>
      <w:r>
        <w:rPr>
          <w:b/>
          <w:color w:val="1F4E79"/>
          <w:sz w:val="32"/>
          <w:szCs w:val="32"/>
        </w:rPr>
        <w:t>r</w:t>
      </w:r>
      <w:r>
        <w:rPr>
          <w:b/>
          <w:color w:val="1F4E79"/>
          <w:spacing w:val="-1"/>
          <w:sz w:val="32"/>
          <w:szCs w:val="32"/>
        </w:rPr>
        <w:t>a</w:t>
      </w:r>
      <w:r>
        <w:rPr>
          <w:b/>
          <w:color w:val="1F4E79"/>
          <w:spacing w:val="-3"/>
          <w:sz w:val="32"/>
          <w:szCs w:val="32"/>
        </w:rPr>
        <w:t>t</w:t>
      </w:r>
      <w:r>
        <w:rPr>
          <w:b/>
          <w:color w:val="1F4E79"/>
          <w:spacing w:val="-1"/>
          <w:sz w:val="32"/>
          <w:szCs w:val="32"/>
        </w:rPr>
        <w:t>o</w:t>
      </w:r>
      <w:r>
        <w:rPr>
          <w:b/>
          <w:color w:val="1F4E79"/>
          <w:sz w:val="32"/>
          <w:szCs w:val="32"/>
        </w:rPr>
        <w:t>r</w:t>
      </w:r>
      <w:r>
        <w:rPr>
          <w:b/>
          <w:color w:val="1F4E79"/>
          <w:spacing w:val="-17"/>
          <w:sz w:val="32"/>
          <w:szCs w:val="32"/>
        </w:rPr>
        <w:t xml:space="preserve"> </w:t>
      </w:r>
      <w:r>
        <w:rPr>
          <w:b/>
          <w:color w:val="1F4E79"/>
          <w:spacing w:val="-5"/>
          <w:sz w:val="32"/>
          <w:szCs w:val="32"/>
        </w:rPr>
        <w:t>(</w:t>
      </w:r>
      <w:r>
        <w:rPr>
          <w:b/>
          <w:color w:val="1F4E79"/>
          <w:spacing w:val="-4"/>
          <w:sz w:val="32"/>
          <w:szCs w:val="32"/>
        </w:rPr>
        <w:t>*</w:t>
      </w:r>
      <w:r>
        <w:rPr>
          <w:b/>
          <w:color w:val="1F4E79"/>
          <w:sz w:val="32"/>
          <w:szCs w:val="32"/>
        </w:rPr>
        <w:t>)</w:t>
      </w:r>
    </w:p>
    <w:p w14:paraId="43572DEA" w14:textId="77777777" w:rsidR="00AA16BE" w:rsidRDefault="00AA16BE">
      <w:pPr>
        <w:spacing w:before="2" w:line="180" w:lineRule="exact"/>
        <w:rPr>
          <w:sz w:val="18"/>
          <w:szCs w:val="18"/>
        </w:rPr>
      </w:pPr>
    </w:p>
    <w:p w14:paraId="02893F81" w14:textId="77777777" w:rsidR="00AA16BE" w:rsidRDefault="00000000">
      <w:pPr>
        <w:ind w:left="100"/>
        <w:rPr>
          <w:sz w:val="24"/>
          <w:szCs w:val="24"/>
        </w:rPr>
      </w:pPr>
      <w:r>
        <w:rPr>
          <w:sz w:val="24"/>
          <w:szCs w:val="24"/>
        </w:rPr>
        <w:t>The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7"/>
          <w:sz w:val="24"/>
          <w:szCs w:val="24"/>
        </w:rPr>
        <w:t xml:space="preserve"> </w:t>
      </w:r>
      <w:r>
        <w:rPr>
          <w:sz w:val="24"/>
          <w:szCs w:val="24"/>
        </w:rPr>
        <w:t>op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tor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*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ref</w:t>
      </w:r>
      <w:r>
        <w:rPr>
          <w:spacing w:val="-2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tor</w:t>
      </w:r>
      <w:r>
        <w:rPr>
          <w:spacing w:val="7"/>
          <w:sz w:val="24"/>
          <w:szCs w:val="24"/>
        </w:rPr>
        <w:t xml:space="preserve"> </w:t>
      </w:r>
      <w:r>
        <w:rPr>
          <w:color w:val="1F1708"/>
          <w:sz w:val="24"/>
          <w:szCs w:val="24"/>
        </w:rPr>
        <w:t xml:space="preserve">that </w:t>
      </w:r>
      <w:r>
        <w:rPr>
          <w:color w:val="1F1708"/>
          <w:spacing w:val="-1"/>
          <w:sz w:val="24"/>
          <w:szCs w:val="24"/>
        </w:rPr>
        <w:t>re</w:t>
      </w:r>
      <w:r>
        <w:rPr>
          <w:color w:val="1F1708"/>
          <w:sz w:val="24"/>
          <w:szCs w:val="24"/>
        </w:rPr>
        <w:t>turns</w:t>
      </w:r>
      <w:r>
        <w:rPr>
          <w:color w:val="1F1708"/>
          <w:spacing w:val="-9"/>
          <w:sz w:val="24"/>
          <w:szCs w:val="24"/>
        </w:rPr>
        <w:t xml:space="preserve"> </w:t>
      </w:r>
      <w:r>
        <w:rPr>
          <w:color w:val="1F1708"/>
          <w:sz w:val="24"/>
          <w:szCs w:val="24"/>
        </w:rPr>
        <w:t>the</w:t>
      </w:r>
      <w:r>
        <w:rPr>
          <w:color w:val="1F1708"/>
          <w:spacing w:val="-8"/>
          <w:sz w:val="24"/>
          <w:szCs w:val="24"/>
        </w:rPr>
        <w:t xml:space="preserve"> </w:t>
      </w:r>
      <w:r>
        <w:rPr>
          <w:color w:val="1F1708"/>
          <w:spacing w:val="2"/>
          <w:sz w:val="24"/>
          <w:szCs w:val="24"/>
        </w:rPr>
        <w:t>v</w:t>
      </w:r>
      <w:r>
        <w:rPr>
          <w:color w:val="1F1708"/>
          <w:spacing w:val="-1"/>
          <w:sz w:val="24"/>
          <w:szCs w:val="24"/>
        </w:rPr>
        <w:t>a</w:t>
      </w:r>
      <w:r>
        <w:rPr>
          <w:color w:val="1F1708"/>
          <w:sz w:val="24"/>
          <w:szCs w:val="24"/>
        </w:rPr>
        <w:t>lue</w:t>
      </w:r>
      <w:r>
        <w:rPr>
          <w:color w:val="1F1708"/>
          <w:spacing w:val="-7"/>
          <w:sz w:val="24"/>
          <w:szCs w:val="24"/>
        </w:rPr>
        <w:t xml:space="preserve"> </w:t>
      </w:r>
      <w:r>
        <w:rPr>
          <w:color w:val="1F1708"/>
          <w:sz w:val="24"/>
          <w:szCs w:val="24"/>
        </w:rPr>
        <w:t>of</w:t>
      </w:r>
      <w:r>
        <w:rPr>
          <w:color w:val="1F1708"/>
          <w:spacing w:val="-6"/>
          <w:sz w:val="24"/>
          <w:szCs w:val="24"/>
        </w:rPr>
        <w:t xml:space="preserve"> </w:t>
      </w:r>
      <w:r>
        <w:rPr>
          <w:color w:val="1F1708"/>
          <w:sz w:val="24"/>
          <w:szCs w:val="24"/>
        </w:rPr>
        <w:t>i</w:t>
      </w:r>
      <w:r>
        <w:rPr>
          <w:color w:val="1F1708"/>
          <w:spacing w:val="3"/>
          <w:sz w:val="24"/>
          <w:szCs w:val="24"/>
        </w:rPr>
        <w:t>t</w:t>
      </w:r>
      <w:r>
        <w:rPr>
          <w:color w:val="1F1708"/>
          <w:sz w:val="24"/>
          <w:szCs w:val="24"/>
        </w:rPr>
        <w:t>s</w:t>
      </w:r>
      <w:r>
        <w:rPr>
          <w:color w:val="1F1708"/>
          <w:spacing w:val="-4"/>
          <w:sz w:val="24"/>
          <w:szCs w:val="24"/>
        </w:rPr>
        <w:t xml:space="preserve"> </w:t>
      </w:r>
      <w:r>
        <w:rPr>
          <w:color w:val="1F1708"/>
          <w:spacing w:val="-2"/>
          <w:sz w:val="24"/>
          <w:szCs w:val="24"/>
        </w:rPr>
        <w:t>op</w:t>
      </w:r>
      <w:r>
        <w:rPr>
          <w:color w:val="1F1708"/>
          <w:spacing w:val="-3"/>
          <w:sz w:val="24"/>
          <w:szCs w:val="24"/>
        </w:rPr>
        <w:t>e</w:t>
      </w:r>
      <w:r>
        <w:rPr>
          <w:color w:val="1F1708"/>
          <w:sz w:val="24"/>
          <w:szCs w:val="24"/>
        </w:rPr>
        <w:t>r</w:t>
      </w:r>
      <w:r>
        <w:rPr>
          <w:color w:val="1F1708"/>
          <w:spacing w:val="-4"/>
          <w:sz w:val="24"/>
          <w:szCs w:val="24"/>
        </w:rPr>
        <w:t>a</w:t>
      </w:r>
      <w:r>
        <w:rPr>
          <w:color w:val="1F1708"/>
          <w:spacing w:val="-2"/>
          <w:sz w:val="24"/>
          <w:szCs w:val="24"/>
        </w:rPr>
        <w:t>nd</w:t>
      </w:r>
      <w:r>
        <w:rPr>
          <w:color w:val="1F1708"/>
          <w:sz w:val="24"/>
          <w:szCs w:val="24"/>
        </w:rPr>
        <w:t>.</w:t>
      </w:r>
    </w:p>
    <w:p w14:paraId="6655F501" w14:textId="77777777" w:rsidR="00AA16BE" w:rsidRDefault="00AA16BE">
      <w:pPr>
        <w:spacing w:line="200" w:lineRule="exact"/>
      </w:pPr>
    </w:p>
    <w:p w14:paraId="0AA5099A" w14:textId="77777777" w:rsidR="00AA16BE" w:rsidRDefault="00AA16BE">
      <w:pPr>
        <w:spacing w:line="200" w:lineRule="exact"/>
      </w:pPr>
    </w:p>
    <w:p w14:paraId="786E0214" w14:textId="77777777" w:rsidR="00AA16BE" w:rsidRDefault="00AA16BE">
      <w:pPr>
        <w:spacing w:before="16" w:line="220" w:lineRule="exact"/>
        <w:rPr>
          <w:sz w:val="22"/>
          <w:szCs w:val="22"/>
        </w:rPr>
      </w:pPr>
    </w:p>
    <w:p w14:paraId="2F52AEC1" w14:textId="77777777" w:rsidR="00AA16BE" w:rsidRDefault="002E69BA">
      <w:pPr>
        <w:ind w:left="100"/>
        <w:sectPr w:rsidR="00AA16BE">
          <w:pgSz w:w="12240" w:h="15840"/>
          <w:pgMar w:top="1480" w:right="1340" w:bottom="280" w:left="1340" w:header="720" w:footer="720" w:gutter="0"/>
          <w:cols w:space="720"/>
        </w:sectPr>
      </w:pPr>
      <w:r>
        <w:pict w14:anchorId="49F20871">
          <v:shape id="_x0000_i1028" type="#_x0000_t75" style="width:468pt;height:244.8pt">
            <v:imagedata r:id="rId10" o:title=""/>
          </v:shape>
        </w:pict>
      </w:r>
    </w:p>
    <w:p w14:paraId="1206F4C3" w14:textId="77777777" w:rsidR="00AA16BE" w:rsidRDefault="00000000">
      <w:pPr>
        <w:spacing w:before="66"/>
        <w:ind w:left="451"/>
        <w:rPr>
          <w:sz w:val="32"/>
          <w:szCs w:val="32"/>
        </w:rPr>
      </w:pPr>
      <w:r>
        <w:rPr>
          <w:b/>
          <w:color w:val="004D7A"/>
          <w:sz w:val="32"/>
          <w:szCs w:val="32"/>
        </w:rPr>
        <w:lastRenderedPageBreak/>
        <w:t>Initi</w:t>
      </w:r>
      <w:r>
        <w:rPr>
          <w:b/>
          <w:color w:val="004D7A"/>
          <w:spacing w:val="1"/>
          <w:sz w:val="32"/>
          <w:szCs w:val="32"/>
        </w:rPr>
        <w:t>a</w:t>
      </w:r>
      <w:r>
        <w:rPr>
          <w:b/>
          <w:color w:val="004D7A"/>
          <w:sz w:val="32"/>
          <w:szCs w:val="32"/>
        </w:rPr>
        <w:t>li</w:t>
      </w:r>
      <w:r>
        <w:rPr>
          <w:b/>
          <w:color w:val="004D7A"/>
          <w:spacing w:val="-3"/>
          <w:sz w:val="32"/>
          <w:szCs w:val="32"/>
        </w:rPr>
        <w:t>z</w:t>
      </w:r>
      <w:r>
        <w:rPr>
          <w:b/>
          <w:color w:val="004D7A"/>
          <w:sz w:val="32"/>
          <w:szCs w:val="32"/>
        </w:rPr>
        <w:t>ing</w:t>
      </w:r>
      <w:r>
        <w:rPr>
          <w:b/>
          <w:color w:val="004D7A"/>
          <w:spacing w:val="-21"/>
          <w:sz w:val="32"/>
          <w:szCs w:val="32"/>
        </w:rPr>
        <w:t xml:space="preserve"> </w:t>
      </w:r>
      <w:r>
        <w:rPr>
          <w:b/>
          <w:color w:val="004D7A"/>
          <w:sz w:val="32"/>
          <w:szCs w:val="32"/>
        </w:rPr>
        <w:t>d</w:t>
      </w:r>
      <w:r>
        <w:rPr>
          <w:b/>
          <w:color w:val="004D7A"/>
          <w:spacing w:val="1"/>
          <w:sz w:val="32"/>
          <w:szCs w:val="32"/>
        </w:rPr>
        <w:t>o</w:t>
      </w:r>
      <w:r>
        <w:rPr>
          <w:b/>
          <w:color w:val="004D7A"/>
          <w:sz w:val="32"/>
          <w:szCs w:val="32"/>
        </w:rPr>
        <w:t>uble</w:t>
      </w:r>
      <w:r>
        <w:rPr>
          <w:b/>
          <w:color w:val="004D7A"/>
          <w:spacing w:val="-23"/>
          <w:sz w:val="32"/>
          <w:szCs w:val="32"/>
        </w:rPr>
        <w:t xml:space="preserve"> </w:t>
      </w:r>
      <w:r>
        <w:rPr>
          <w:b/>
          <w:color w:val="004D7A"/>
          <w:spacing w:val="-2"/>
          <w:sz w:val="32"/>
          <w:szCs w:val="32"/>
        </w:rPr>
        <w:t>p</w:t>
      </w:r>
      <w:r>
        <w:rPr>
          <w:b/>
          <w:color w:val="004D7A"/>
          <w:spacing w:val="-1"/>
          <w:sz w:val="32"/>
          <w:szCs w:val="32"/>
        </w:rPr>
        <w:t>o</w:t>
      </w:r>
      <w:r>
        <w:rPr>
          <w:b/>
          <w:color w:val="004D7A"/>
          <w:spacing w:val="-2"/>
          <w:sz w:val="32"/>
          <w:szCs w:val="32"/>
        </w:rPr>
        <w:t>in</w:t>
      </w:r>
      <w:r>
        <w:rPr>
          <w:b/>
          <w:color w:val="004D7A"/>
          <w:spacing w:val="-3"/>
          <w:sz w:val="32"/>
          <w:szCs w:val="32"/>
        </w:rPr>
        <w:t>ter</w:t>
      </w:r>
      <w:r>
        <w:rPr>
          <w:b/>
          <w:color w:val="004D7A"/>
          <w:sz w:val="32"/>
          <w:szCs w:val="32"/>
        </w:rPr>
        <w:t>s</w:t>
      </w:r>
    </w:p>
    <w:p w14:paraId="2FE89DBB" w14:textId="77777777" w:rsidR="00AA16BE" w:rsidRDefault="00AA16BE">
      <w:pPr>
        <w:spacing w:before="10" w:line="140" w:lineRule="exact"/>
        <w:rPr>
          <w:sz w:val="15"/>
          <w:szCs w:val="15"/>
        </w:rPr>
      </w:pPr>
    </w:p>
    <w:p w14:paraId="09F7CDF4" w14:textId="77777777" w:rsidR="00AA16BE" w:rsidRDefault="00AA16BE">
      <w:pPr>
        <w:spacing w:line="200" w:lineRule="exact"/>
      </w:pPr>
    </w:p>
    <w:p w14:paraId="02A4B3E7" w14:textId="77777777" w:rsidR="00AA16BE" w:rsidRDefault="002E69BA">
      <w:pPr>
        <w:ind w:left="681"/>
      </w:pPr>
      <w:r>
        <w:pict w14:anchorId="653AA0C7">
          <v:shape id="_x0000_i1029" type="#_x0000_t75" style="width:228.6pt;height:238.2pt">
            <v:imagedata r:id="rId11" o:title=""/>
          </v:shape>
        </w:pict>
      </w:r>
    </w:p>
    <w:p w14:paraId="0396697B" w14:textId="77777777" w:rsidR="00AA16BE" w:rsidRDefault="00AA16BE">
      <w:pPr>
        <w:spacing w:before="9" w:line="100" w:lineRule="exact"/>
        <w:rPr>
          <w:sz w:val="10"/>
          <w:szCs w:val="10"/>
        </w:rPr>
      </w:pPr>
    </w:p>
    <w:p w14:paraId="3C594EE1" w14:textId="77777777" w:rsidR="00AA16BE" w:rsidRDefault="00AA16BE">
      <w:pPr>
        <w:spacing w:line="200" w:lineRule="exact"/>
      </w:pPr>
    </w:p>
    <w:p w14:paraId="4933EB3D" w14:textId="77777777" w:rsidR="00AA16BE" w:rsidRDefault="00AA16BE">
      <w:pPr>
        <w:spacing w:line="200" w:lineRule="exact"/>
      </w:pPr>
    </w:p>
    <w:p w14:paraId="67D46816" w14:textId="77777777" w:rsidR="00AA16BE" w:rsidRDefault="00000000">
      <w:pPr>
        <w:ind w:left="451"/>
        <w:rPr>
          <w:sz w:val="32"/>
          <w:szCs w:val="32"/>
        </w:rPr>
      </w:pPr>
      <w:r>
        <w:rPr>
          <w:b/>
          <w:color w:val="004D7A"/>
          <w:sz w:val="32"/>
          <w:szCs w:val="32"/>
        </w:rPr>
        <w:t>Tr</w:t>
      </w:r>
      <w:r>
        <w:rPr>
          <w:b/>
          <w:color w:val="004D7A"/>
          <w:spacing w:val="2"/>
          <w:sz w:val="32"/>
          <w:szCs w:val="32"/>
        </w:rPr>
        <w:t>a</w:t>
      </w:r>
      <w:r>
        <w:rPr>
          <w:b/>
          <w:color w:val="004D7A"/>
          <w:spacing w:val="1"/>
          <w:sz w:val="32"/>
          <w:szCs w:val="32"/>
        </w:rPr>
        <w:t>v</w:t>
      </w:r>
      <w:r>
        <w:rPr>
          <w:b/>
          <w:color w:val="004D7A"/>
          <w:sz w:val="32"/>
          <w:szCs w:val="32"/>
        </w:rPr>
        <w:t>ersing</w:t>
      </w:r>
      <w:r>
        <w:rPr>
          <w:b/>
          <w:color w:val="004D7A"/>
          <w:spacing w:val="-30"/>
          <w:sz w:val="32"/>
          <w:szCs w:val="32"/>
        </w:rPr>
        <w:t xml:space="preserve"> </w:t>
      </w:r>
      <w:r>
        <w:rPr>
          <w:b/>
          <w:color w:val="004D7A"/>
          <w:sz w:val="32"/>
          <w:szCs w:val="32"/>
        </w:rPr>
        <w:t>d</w:t>
      </w:r>
      <w:r>
        <w:rPr>
          <w:b/>
          <w:color w:val="004D7A"/>
          <w:spacing w:val="1"/>
          <w:sz w:val="32"/>
          <w:szCs w:val="32"/>
        </w:rPr>
        <w:t>o</w:t>
      </w:r>
      <w:r>
        <w:rPr>
          <w:b/>
          <w:color w:val="004D7A"/>
          <w:sz w:val="32"/>
          <w:szCs w:val="32"/>
        </w:rPr>
        <w:t>uble</w:t>
      </w:r>
      <w:r>
        <w:rPr>
          <w:b/>
          <w:color w:val="004D7A"/>
          <w:spacing w:val="-25"/>
          <w:sz w:val="32"/>
          <w:szCs w:val="32"/>
        </w:rPr>
        <w:t xml:space="preserve"> </w:t>
      </w:r>
      <w:r>
        <w:rPr>
          <w:b/>
          <w:color w:val="004D7A"/>
          <w:spacing w:val="-2"/>
          <w:sz w:val="32"/>
          <w:szCs w:val="32"/>
        </w:rPr>
        <w:t>p</w:t>
      </w:r>
      <w:r>
        <w:rPr>
          <w:b/>
          <w:color w:val="004D7A"/>
          <w:spacing w:val="-1"/>
          <w:sz w:val="32"/>
          <w:szCs w:val="32"/>
        </w:rPr>
        <w:t>o</w:t>
      </w:r>
      <w:r>
        <w:rPr>
          <w:b/>
          <w:color w:val="004D7A"/>
          <w:spacing w:val="-2"/>
          <w:sz w:val="32"/>
          <w:szCs w:val="32"/>
        </w:rPr>
        <w:t>i</w:t>
      </w:r>
      <w:r>
        <w:rPr>
          <w:b/>
          <w:color w:val="004D7A"/>
          <w:sz w:val="32"/>
          <w:szCs w:val="32"/>
        </w:rPr>
        <w:t>n</w:t>
      </w:r>
      <w:r>
        <w:rPr>
          <w:b/>
          <w:color w:val="004D7A"/>
          <w:spacing w:val="-3"/>
          <w:sz w:val="32"/>
          <w:szCs w:val="32"/>
        </w:rPr>
        <w:t>ter</w:t>
      </w:r>
      <w:r>
        <w:rPr>
          <w:b/>
          <w:color w:val="004D7A"/>
          <w:sz w:val="32"/>
          <w:szCs w:val="32"/>
        </w:rPr>
        <w:t>s</w:t>
      </w:r>
    </w:p>
    <w:p w14:paraId="5AAA0788" w14:textId="77777777" w:rsidR="00AA16BE" w:rsidRDefault="00AA16BE">
      <w:pPr>
        <w:spacing w:before="10" w:line="220" w:lineRule="exact"/>
        <w:rPr>
          <w:sz w:val="22"/>
          <w:szCs w:val="22"/>
        </w:rPr>
      </w:pPr>
    </w:p>
    <w:p w14:paraId="47EFC9B1" w14:textId="77777777" w:rsidR="00AA16BE" w:rsidRDefault="002E69BA">
      <w:pPr>
        <w:ind w:left="700"/>
      </w:pPr>
      <w:r>
        <w:pict w14:anchorId="1536E84F">
          <v:shape id="_x0000_i1030" type="#_x0000_t75" style="width:368.4pt;height:141.6pt">
            <v:imagedata r:id="rId12" o:title=""/>
          </v:shape>
        </w:pict>
      </w:r>
    </w:p>
    <w:p w14:paraId="55196A9C" w14:textId="77777777" w:rsidR="00AA16BE" w:rsidRDefault="00AA16BE">
      <w:pPr>
        <w:spacing w:before="5" w:line="200" w:lineRule="exact"/>
      </w:pPr>
    </w:p>
    <w:p w14:paraId="5014918A" w14:textId="2771CAAD" w:rsidR="00AA16BE" w:rsidRDefault="00AA16BE">
      <w:pPr>
        <w:ind w:left="100" w:right="1090"/>
        <w:rPr>
          <w:sz w:val="24"/>
          <w:szCs w:val="24"/>
        </w:rPr>
      </w:pPr>
    </w:p>
    <w:p w14:paraId="4020436F" w14:textId="77777777" w:rsidR="00AA16BE" w:rsidRDefault="00AA16BE">
      <w:pPr>
        <w:spacing w:before="1" w:line="280" w:lineRule="exact"/>
        <w:rPr>
          <w:sz w:val="28"/>
          <w:szCs w:val="28"/>
        </w:rPr>
      </w:pPr>
    </w:p>
    <w:p w14:paraId="30C7CD2C" w14:textId="65E7A9FA" w:rsidR="00AA16BE" w:rsidRDefault="00000000">
      <w:pPr>
        <w:ind w:left="100" w:right="8718"/>
        <w:jc w:val="both"/>
        <w:rPr>
          <w:sz w:val="24"/>
          <w:szCs w:val="24"/>
        </w:rPr>
      </w:pP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l</w:t>
      </w:r>
      <w:r>
        <w:rPr>
          <w:b/>
          <w:spacing w:val="2"/>
          <w:sz w:val="24"/>
          <w:szCs w:val="24"/>
        </w:rPr>
        <w:t>e</w:t>
      </w:r>
      <w:r>
        <w:rPr>
          <w:b/>
          <w:sz w:val="24"/>
          <w:szCs w:val="24"/>
        </w:rPr>
        <w:t>m</w:t>
      </w:r>
      <w:r>
        <w:rPr>
          <w:b/>
          <w:spacing w:val="-7"/>
          <w:sz w:val="24"/>
          <w:szCs w:val="24"/>
        </w:rPr>
        <w:t xml:space="preserve"> </w:t>
      </w:r>
      <w:r w:rsidR="002E69BA">
        <w:rPr>
          <w:b/>
          <w:spacing w:val="-5"/>
          <w:sz w:val="24"/>
          <w:szCs w:val="24"/>
        </w:rPr>
        <w:t>1</w:t>
      </w:r>
      <w:r>
        <w:rPr>
          <w:b/>
          <w:sz w:val="24"/>
          <w:szCs w:val="24"/>
        </w:rPr>
        <w:t>:</w:t>
      </w:r>
    </w:p>
    <w:p w14:paraId="7C16CE46" w14:textId="77777777" w:rsidR="00AA16BE" w:rsidRDefault="00AA16BE">
      <w:pPr>
        <w:spacing w:before="11" w:line="260" w:lineRule="exact"/>
        <w:rPr>
          <w:sz w:val="26"/>
          <w:szCs w:val="26"/>
        </w:rPr>
      </w:pPr>
    </w:p>
    <w:p w14:paraId="11F4439A" w14:textId="77777777" w:rsidR="00AA16BE" w:rsidRDefault="00000000">
      <w:pPr>
        <w:tabs>
          <w:tab w:val="left" w:pos="820"/>
        </w:tabs>
        <w:ind w:left="333" w:right="5597" w:hanging="233"/>
        <w:rPr>
          <w:sz w:val="24"/>
          <w:szCs w:val="24"/>
        </w:rPr>
      </w:pP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 th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task,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 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funct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that will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take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tab/>
        <w:t xml:space="preserve">2D </w:t>
      </w:r>
      <w:r>
        <w:rPr>
          <w:spacing w:val="-2"/>
          <w:sz w:val="24"/>
          <w:szCs w:val="24"/>
        </w:rPr>
        <w:t>point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r</w:t>
      </w:r>
    </w:p>
    <w:p w14:paraId="62D21B46" w14:textId="77777777" w:rsidR="00AA16BE" w:rsidRDefault="00000000">
      <w:pPr>
        <w:ind w:left="266"/>
        <w:rPr>
          <w:sz w:val="24"/>
          <w:szCs w:val="24"/>
        </w:rPr>
      </w:pPr>
      <w:r>
        <w:rPr>
          <w:sz w:val="24"/>
          <w:szCs w:val="24"/>
        </w:rPr>
        <w:t>ii.      Numb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3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r</w:t>
      </w:r>
      <w:r>
        <w:rPr>
          <w:spacing w:val="-2"/>
          <w:sz w:val="24"/>
          <w:szCs w:val="24"/>
        </w:rPr>
        <w:t>o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s</w:t>
      </w:r>
    </w:p>
    <w:p w14:paraId="316D2C57" w14:textId="77777777" w:rsidR="00AA16BE" w:rsidRDefault="00000000">
      <w:pPr>
        <w:ind w:left="201"/>
        <w:rPr>
          <w:sz w:val="24"/>
          <w:szCs w:val="24"/>
        </w:rPr>
      </w:pPr>
      <w:r>
        <w:rPr>
          <w:sz w:val="24"/>
          <w:szCs w:val="24"/>
        </w:rPr>
        <w:t xml:space="preserve">iii.    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Numb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olu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ns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6"/>
          <w:sz w:val="24"/>
          <w:szCs w:val="24"/>
        </w:rPr>
        <w:t>g</w:t>
      </w:r>
      <w:r>
        <w:rPr>
          <w:spacing w:val="-2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-3"/>
          <w:sz w:val="24"/>
          <w:szCs w:val="24"/>
        </w:rPr>
        <w:t>e</w:t>
      </w:r>
      <w:r>
        <w:rPr>
          <w:spacing w:val="-2"/>
          <w:sz w:val="24"/>
          <w:szCs w:val="24"/>
        </w:rPr>
        <w:t>n</w:t>
      </w:r>
      <w:r>
        <w:rPr>
          <w:sz w:val="24"/>
          <w:szCs w:val="24"/>
        </w:rPr>
        <w:t>t</w:t>
      </w:r>
    </w:p>
    <w:p w14:paraId="444ACC43" w14:textId="77777777" w:rsidR="00AA16BE" w:rsidRDefault="00AA16BE">
      <w:pPr>
        <w:spacing w:before="16" w:line="260" w:lineRule="exact"/>
        <w:rPr>
          <w:sz w:val="26"/>
          <w:szCs w:val="26"/>
        </w:rPr>
      </w:pPr>
    </w:p>
    <w:p w14:paraId="048B0B33" w14:textId="77777777" w:rsidR="00AA16BE" w:rsidRDefault="00000000">
      <w:pPr>
        <w:ind w:left="100" w:right="79"/>
        <w:rPr>
          <w:sz w:val="24"/>
          <w:szCs w:val="24"/>
        </w:rPr>
      </w:pPr>
      <w:r>
        <w:rPr>
          <w:sz w:val="24"/>
          <w:szCs w:val="24"/>
        </w:rPr>
        <w:t>Cr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1D</w:t>
      </w:r>
      <w:r>
        <w:rPr>
          <w:spacing w:val="1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ra</w:t>
      </w:r>
      <w:r>
        <w:rPr>
          <w:sz w:val="24"/>
          <w:szCs w:val="24"/>
        </w:rPr>
        <w:t>y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sult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2"/>
          <w:sz w:val="24"/>
          <w:szCs w:val="24"/>
        </w:rPr>
        <w:t>z</w:t>
      </w:r>
      <w:r>
        <w:rPr>
          <w:sz w:val="24"/>
          <w:szCs w:val="24"/>
        </w:rPr>
        <w:t>e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st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re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sum.</w:t>
      </w:r>
      <w:r>
        <w:rPr>
          <w:spacing w:val="15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um</w:t>
      </w:r>
      <w:proofErr w:type="gramEnd"/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will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lcul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ted</w:t>
      </w:r>
      <w:r>
        <w:rPr>
          <w:spacing w:val="14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on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sis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proofErr w:type="gramEnd"/>
      <w:r>
        <w:rPr>
          <w:sz w:val="24"/>
          <w:szCs w:val="24"/>
        </w:rPr>
        <w:t xml:space="preserve"> following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ondi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ions</w:t>
      </w:r>
    </w:p>
    <w:p w14:paraId="6539435F" w14:textId="77777777" w:rsidR="00AA16BE" w:rsidRDefault="00AA16BE">
      <w:pPr>
        <w:spacing w:before="16" w:line="260" w:lineRule="exact"/>
        <w:rPr>
          <w:sz w:val="26"/>
          <w:szCs w:val="26"/>
        </w:rPr>
      </w:pPr>
    </w:p>
    <w:p w14:paraId="60DA74EB" w14:textId="77777777" w:rsidR="00AA16BE" w:rsidRDefault="00000000">
      <w:pPr>
        <w:ind w:left="460" w:right="238"/>
        <w:rPr>
          <w:sz w:val="24"/>
          <w:szCs w:val="24"/>
        </w:rPr>
      </w:pPr>
      <w:r>
        <w:rPr>
          <w:spacing w:val="1"/>
          <w:sz w:val="24"/>
          <w:szCs w:val="24"/>
        </w:rPr>
        <w:t>(</w:t>
      </w:r>
      <w:proofErr w:type="spellStart"/>
      <w:r>
        <w:rPr>
          <w:spacing w:val="-3"/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) 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At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z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index of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sult</w:t>
      </w:r>
      <w:r>
        <w:rPr>
          <w:spacing w:val="-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store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sum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of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ll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lues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row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no.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olu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n no. </w:t>
      </w:r>
      <w:r>
        <w:rPr>
          <w:spacing w:val="1"/>
          <w:sz w:val="24"/>
          <w:szCs w:val="24"/>
        </w:rPr>
        <w:t>(</w:t>
      </w:r>
      <w:r>
        <w:rPr>
          <w:spacing w:val="-1"/>
          <w:sz w:val="24"/>
          <w:szCs w:val="24"/>
        </w:rPr>
        <w:t>i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)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At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1st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index of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sult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ra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sto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sum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ll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lu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row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no.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 xml:space="preserve">dd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olu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n no. </w:t>
      </w:r>
      <w:r>
        <w:rPr>
          <w:spacing w:val="1"/>
          <w:w w:val="95"/>
          <w:sz w:val="24"/>
          <w:szCs w:val="24"/>
        </w:rPr>
        <w:t>(</w:t>
      </w:r>
      <w:r>
        <w:rPr>
          <w:spacing w:val="-1"/>
          <w:w w:val="95"/>
          <w:sz w:val="24"/>
          <w:szCs w:val="24"/>
        </w:rPr>
        <w:t>ii</w:t>
      </w:r>
      <w:r>
        <w:rPr>
          <w:spacing w:val="-3"/>
          <w:w w:val="95"/>
          <w:sz w:val="24"/>
          <w:szCs w:val="24"/>
        </w:rPr>
        <w:t>i</w:t>
      </w:r>
      <w:r>
        <w:rPr>
          <w:w w:val="95"/>
          <w:sz w:val="24"/>
          <w:szCs w:val="24"/>
        </w:rPr>
        <w:t>)</w:t>
      </w:r>
      <w:r>
        <w:rPr>
          <w:spacing w:val="-37"/>
          <w:sz w:val="24"/>
          <w:szCs w:val="24"/>
        </w:rPr>
        <w:t xml:space="preserve"> </w:t>
      </w:r>
      <w:r>
        <w:rPr>
          <w:sz w:val="24"/>
          <w:szCs w:val="24"/>
        </w:rPr>
        <w:t>At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2nd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index of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sult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store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sum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of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ll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lues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odd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row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no.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olu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n no </w:t>
      </w:r>
      <w:r>
        <w:rPr>
          <w:spacing w:val="1"/>
          <w:w w:val="95"/>
          <w:sz w:val="24"/>
          <w:szCs w:val="24"/>
        </w:rPr>
        <w:t>(</w:t>
      </w:r>
      <w:r>
        <w:rPr>
          <w:spacing w:val="-1"/>
          <w:w w:val="95"/>
          <w:sz w:val="24"/>
          <w:szCs w:val="24"/>
        </w:rPr>
        <w:t>iv</w:t>
      </w:r>
      <w:r>
        <w:rPr>
          <w:w w:val="95"/>
          <w:sz w:val="24"/>
          <w:szCs w:val="24"/>
        </w:rPr>
        <w:t>)</w:t>
      </w:r>
      <w:r>
        <w:rPr>
          <w:spacing w:val="-28"/>
          <w:sz w:val="24"/>
          <w:szCs w:val="24"/>
        </w:rPr>
        <w:t xml:space="preserve"> </w:t>
      </w:r>
      <w:r>
        <w:rPr>
          <w:sz w:val="24"/>
          <w:szCs w:val="24"/>
        </w:rPr>
        <w:t>At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3rd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index of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sult 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r</w:t>
      </w:r>
      <w:r>
        <w:rPr>
          <w:spacing w:val="3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store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sum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of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ll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lues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odd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row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no.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 odd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olu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n no</w:t>
      </w:r>
    </w:p>
    <w:p w14:paraId="37C43A4E" w14:textId="77777777" w:rsidR="00AA16BE" w:rsidRDefault="00AA16BE">
      <w:pPr>
        <w:spacing w:before="16" w:line="260" w:lineRule="exact"/>
        <w:rPr>
          <w:sz w:val="26"/>
          <w:szCs w:val="26"/>
        </w:rPr>
      </w:pPr>
    </w:p>
    <w:p w14:paraId="7DFDA17E" w14:textId="77777777" w:rsidR="00AA16BE" w:rsidRDefault="00000000">
      <w:pPr>
        <w:ind w:left="100" w:right="7653"/>
        <w:jc w:val="both"/>
        <w:rPr>
          <w:sz w:val="24"/>
          <w:szCs w:val="24"/>
        </w:rPr>
      </w:pP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turn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sult</w:t>
      </w:r>
      <w:r>
        <w:rPr>
          <w:spacing w:val="-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ar</w:t>
      </w:r>
      <w:r>
        <w:rPr>
          <w:sz w:val="24"/>
          <w:szCs w:val="24"/>
        </w:rPr>
        <w:t>ra</w:t>
      </w:r>
      <w:r>
        <w:rPr>
          <w:spacing w:val="-7"/>
          <w:sz w:val="24"/>
          <w:szCs w:val="24"/>
        </w:rPr>
        <w:t>y</w:t>
      </w:r>
      <w:r>
        <w:rPr>
          <w:sz w:val="24"/>
          <w:szCs w:val="24"/>
        </w:rPr>
        <w:t>.</w:t>
      </w:r>
    </w:p>
    <w:p w14:paraId="062952D7" w14:textId="77777777" w:rsidR="00AA16BE" w:rsidRDefault="00AA16BE">
      <w:pPr>
        <w:spacing w:before="16" w:line="260" w:lineRule="exact"/>
        <w:rPr>
          <w:sz w:val="26"/>
          <w:szCs w:val="26"/>
        </w:rPr>
      </w:pPr>
    </w:p>
    <w:p w14:paraId="7A5BC384" w14:textId="77777777" w:rsidR="00AA16BE" w:rsidRDefault="00000000">
      <w:pPr>
        <w:ind w:left="100" w:right="3638"/>
        <w:jc w:val="both"/>
        <w:rPr>
          <w:sz w:val="24"/>
          <w:szCs w:val="24"/>
        </w:rPr>
      </w:pPr>
      <w:r>
        <w:rPr>
          <w:b/>
          <w:spacing w:val="-3"/>
          <w:sz w:val="24"/>
          <w:szCs w:val="24"/>
        </w:rPr>
        <w:lastRenderedPageBreak/>
        <w:t>F</w:t>
      </w:r>
      <w:r>
        <w:rPr>
          <w:b/>
          <w:spacing w:val="1"/>
          <w:sz w:val="24"/>
          <w:szCs w:val="24"/>
        </w:rPr>
        <w:t>un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tion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ot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type:</w:t>
      </w:r>
      <w:r>
        <w:rPr>
          <w:b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*</w:t>
      </w:r>
      <w:r>
        <w:rPr>
          <w:spacing w:val="5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sumAr</w:t>
      </w:r>
      <w:r>
        <w:rPr>
          <w:spacing w:val="-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(int**</w:t>
      </w:r>
      <w:r>
        <w:rPr>
          <w:spacing w:val="-2"/>
          <w:sz w:val="24"/>
          <w:szCs w:val="24"/>
        </w:rPr>
        <w:t xml:space="preserve"> </w:t>
      </w:r>
      <w:proofErr w:type="spellStart"/>
      <w:proofErr w:type="gramStart"/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r,int</w:t>
      </w:r>
      <w:proofErr w:type="spellEnd"/>
      <w:proofErr w:type="gramEnd"/>
      <w:r>
        <w:rPr>
          <w:spacing w:val="-2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ro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s,int</w:t>
      </w:r>
      <w:proofErr w:type="spellEnd"/>
      <w:proofErr w:type="gramEnd"/>
      <w:r>
        <w:rPr>
          <w:spacing w:val="-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c</w:t>
      </w:r>
      <w:r>
        <w:rPr>
          <w:spacing w:val="-2"/>
          <w:sz w:val="24"/>
          <w:szCs w:val="24"/>
        </w:rPr>
        <w:t>ols</w:t>
      </w:r>
      <w:r>
        <w:rPr>
          <w:sz w:val="24"/>
          <w:szCs w:val="24"/>
        </w:rPr>
        <w:t>)</w:t>
      </w:r>
    </w:p>
    <w:p w14:paraId="2D688EBF" w14:textId="77777777" w:rsidR="00AA16BE" w:rsidRDefault="00000000">
      <w:pPr>
        <w:ind w:left="100" w:right="7289"/>
        <w:jc w:val="both"/>
        <w:rPr>
          <w:sz w:val="24"/>
          <w:szCs w:val="24"/>
        </w:rPr>
      </w:pPr>
      <w:r>
        <w:rPr>
          <w:i/>
          <w:color w:val="FF0000"/>
          <w:sz w:val="24"/>
          <w:szCs w:val="24"/>
        </w:rPr>
        <w:t>Note:</w:t>
      </w:r>
      <w:r>
        <w:rPr>
          <w:i/>
          <w:color w:val="FF0000"/>
          <w:spacing w:val="-8"/>
          <w:sz w:val="24"/>
          <w:szCs w:val="24"/>
        </w:rPr>
        <w:t xml:space="preserve"> </w:t>
      </w:r>
      <w:r>
        <w:rPr>
          <w:i/>
          <w:color w:val="FF0000"/>
          <w:sz w:val="24"/>
          <w:szCs w:val="24"/>
        </w:rPr>
        <w:t>Use</w:t>
      </w:r>
      <w:r>
        <w:rPr>
          <w:i/>
          <w:color w:val="FF0000"/>
          <w:spacing w:val="-6"/>
          <w:sz w:val="24"/>
          <w:szCs w:val="24"/>
        </w:rPr>
        <w:t xml:space="preserve"> </w:t>
      </w:r>
      <w:r>
        <w:rPr>
          <w:i/>
          <w:color w:val="FF0000"/>
          <w:sz w:val="24"/>
          <w:szCs w:val="24"/>
        </w:rPr>
        <w:t>poin</w:t>
      </w:r>
      <w:r>
        <w:rPr>
          <w:i/>
          <w:color w:val="FF0000"/>
          <w:spacing w:val="1"/>
          <w:sz w:val="24"/>
          <w:szCs w:val="24"/>
        </w:rPr>
        <w:t>t</w:t>
      </w:r>
      <w:r>
        <w:rPr>
          <w:i/>
          <w:color w:val="FF0000"/>
          <w:spacing w:val="-1"/>
          <w:sz w:val="24"/>
          <w:szCs w:val="24"/>
        </w:rPr>
        <w:t>e</w:t>
      </w:r>
      <w:r>
        <w:rPr>
          <w:i/>
          <w:color w:val="FF0000"/>
          <w:sz w:val="24"/>
          <w:szCs w:val="24"/>
        </w:rPr>
        <w:t xml:space="preserve">r </w:t>
      </w:r>
      <w:r>
        <w:rPr>
          <w:i/>
          <w:color w:val="FF0000"/>
          <w:spacing w:val="-2"/>
          <w:sz w:val="24"/>
          <w:szCs w:val="24"/>
        </w:rPr>
        <w:t>notat</w:t>
      </w:r>
      <w:r>
        <w:rPr>
          <w:i/>
          <w:color w:val="FF0000"/>
          <w:sz w:val="24"/>
          <w:szCs w:val="24"/>
        </w:rPr>
        <w:t>ion</w:t>
      </w:r>
    </w:p>
    <w:p w14:paraId="1F390F87" w14:textId="77777777" w:rsidR="00AA16BE" w:rsidRDefault="00AA16BE">
      <w:pPr>
        <w:spacing w:before="7" w:line="140" w:lineRule="exact"/>
        <w:rPr>
          <w:sz w:val="15"/>
          <w:szCs w:val="15"/>
        </w:rPr>
      </w:pPr>
    </w:p>
    <w:p w14:paraId="6B157539" w14:textId="77777777" w:rsidR="00AA16BE" w:rsidRDefault="00AA16BE">
      <w:pPr>
        <w:spacing w:line="200" w:lineRule="exact"/>
      </w:pPr>
    </w:p>
    <w:p w14:paraId="313EFAFA" w14:textId="77777777" w:rsidR="00AA16BE" w:rsidRDefault="00AA16BE">
      <w:pPr>
        <w:spacing w:line="200" w:lineRule="exact"/>
      </w:pPr>
    </w:p>
    <w:p w14:paraId="582F189E" w14:textId="16E75B35" w:rsidR="00AA16BE" w:rsidRDefault="00000000">
      <w:pPr>
        <w:ind w:left="100" w:right="8706"/>
        <w:jc w:val="both"/>
        <w:rPr>
          <w:sz w:val="24"/>
          <w:szCs w:val="24"/>
        </w:rPr>
      </w:pP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l</w:t>
      </w:r>
      <w:r>
        <w:rPr>
          <w:b/>
          <w:spacing w:val="2"/>
          <w:sz w:val="24"/>
          <w:szCs w:val="24"/>
        </w:rPr>
        <w:t>e</w:t>
      </w:r>
      <w:r>
        <w:rPr>
          <w:b/>
          <w:sz w:val="24"/>
          <w:szCs w:val="24"/>
        </w:rPr>
        <w:t xml:space="preserve">m </w:t>
      </w:r>
      <w:r w:rsidR="002E69BA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>:</w:t>
      </w:r>
    </w:p>
    <w:p w14:paraId="21D05066" w14:textId="77777777" w:rsidR="00AA16BE" w:rsidRDefault="00AA16BE">
      <w:pPr>
        <w:spacing w:before="11" w:line="260" w:lineRule="exact"/>
        <w:rPr>
          <w:sz w:val="26"/>
          <w:szCs w:val="26"/>
        </w:rPr>
      </w:pPr>
    </w:p>
    <w:p w14:paraId="4FA91B37" w14:textId="77777777" w:rsidR="00AA16BE" w:rsidRDefault="00000000">
      <w:pPr>
        <w:ind w:left="100" w:right="286"/>
        <w:jc w:val="both"/>
        <w:rPr>
          <w:sz w:val="24"/>
          <w:szCs w:val="24"/>
        </w:rPr>
      </w:pPr>
      <w:r>
        <w:rPr>
          <w:sz w:val="24"/>
          <w:szCs w:val="24"/>
        </w:rPr>
        <w:t>Giv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 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mat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x</w:t>
      </w:r>
      <w:r>
        <w:rPr>
          <w:sz w:val="24"/>
          <w:szCs w:val="24"/>
        </w:rPr>
        <w:t>,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turn the sum 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 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trix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diagon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ls. On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include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um of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the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nts on the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2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the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nts on the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ond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not pa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 of 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prim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z w:val="24"/>
          <w:szCs w:val="24"/>
        </w:rPr>
        <w:t>y dia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l.</w:t>
      </w:r>
    </w:p>
    <w:p w14:paraId="2585F5BB" w14:textId="77777777" w:rsidR="00AA16BE" w:rsidRDefault="00AA16BE">
      <w:pPr>
        <w:spacing w:before="16" w:line="260" w:lineRule="exact"/>
        <w:rPr>
          <w:sz w:val="26"/>
          <w:szCs w:val="26"/>
        </w:rPr>
      </w:pPr>
    </w:p>
    <w:p w14:paraId="1F30DE3A" w14:textId="77777777" w:rsidR="00AA16BE" w:rsidRDefault="00000000">
      <w:pPr>
        <w:ind w:left="100" w:right="4039"/>
        <w:jc w:val="both"/>
        <w:rPr>
          <w:sz w:val="24"/>
          <w:szCs w:val="24"/>
        </w:rPr>
      </w:pPr>
      <w:r>
        <w:rPr>
          <w:b/>
          <w:spacing w:val="-3"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>un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ti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n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ot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type:</w:t>
      </w:r>
      <w:r>
        <w:rPr>
          <w:b/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int</w:t>
      </w:r>
      <w:r>
        <w:rPr>
          <w:spacing w:val="1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dia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um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int** </w:t>
      </w:r>
      <w:proofErr w:type="spellStart"/>
      <w:proofErr w:type="gramStart"/>
      <w:r>
        <w:rPr>
          <w:sz w:val="24"/>
          <w:szCs w:val="24"/>
        </w:rPr>
        <w:t>mat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x</w:t>
      </w:r>
      <w:r>
        <w:rPr>
          <w:sz w:val="24"/>
          <w:szCs w:val="24"/>
        </w:rPr>
        <w:t>,int</w:t>
      </w:r>
      <w:proofErr w:type="spellEnd"/>
      <w:proofErr w:type="gramEnd"/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z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)</w:t>
      </w:r>
    </w:p>
    <w:p w14:paraId="30CA2200" w14:textId="77777777" w:rsidR="00AA16BE" w:rsidRDefault="00AA16BE">
      <w:pPr>
        <w:spacing w:before="1" w:line="280" w:lineRule="exact"/>
        <w:rPr>
          <w:sz w:val="28"/>
          <w:szCs w:val="28"/>
        </w:rPr>
      </w:pPr>
    </w:p>
    <w:p w14:paraId="5587260D" w14:textId="77777777" w:rsidR="00AA16BE" w:rsidRDefault="00000000">
      <w:pPr>
        <w:ind w:left="100" w:right="8860"/>
        <w:jc w:val="both"/>
        <w:rPr>
          <w:sz w:val="24"/>
          <w:szCs w:val="24"/>
        </w:rPr>
      </w:pPr>
      <w:r>
        <w:rPr>
          <w:b/>
          <w:sz w:val="24"/>
          <w:szCs w:val="24"/>
        </w:rPr>
        <w:t>Exa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le:</w:t>
      </w:r>
    </w:p>
    <w:p w14:paraId="3CCBA893" w14:textId="77777777" w:rsidR="00AA16BE" w:rsidRDefault="00AA16BE">
      <w:pPr>
        <w:spacing w:before="18" w:line="260" w:lineRule="exact"/>
        <w:rPr>
          <w:sz w:val="26"/>
          <w:szCs w:val="26"/>
        </w:rPr>
      </w:pPr>
    </w:p>
    <w:p w14:paraId="6C0EDFCC" w14:textId="77777777" w:rsidR="00AA16BE" w:rsidRDefault="002E69BA">
      <w:pPr>
        <w:ind w:left="100"/>
        <w:sectPr w:rsidR="00AA16BE">
          <w:headerReference w:type="default" r:id="rId13"/>
          <w:pgSz w:w="11940" w:h="16860"/>
          <w:pgMar w:top="1600" w:right="960" w:bottom="280" w:left="980" w:header="1367" w:footer="0" w:gutter="0"/>
          <w:cols w:space="720"/>
        </w:sectPr>
      </w:pPr>
      <w:r>
        <w:pict w14:anchorId="61597475">
          <v:shape id="_x0000_i1032" type="#_x0000_t75" style="width:4in;height:175.2pt">
            <v:imagedata r:id="rId14" o:title=""/>
          </v:shape>
        </w:pict>
      </w:r>
    </w:p>
    <w:p w14:paraId="11AC917E" w14:textId="77777777" w:rsidR="00AA16BE" w:rsidRDefault="00AA16BE">
      <w:pPr>
        <w:spacing w:before="8" w:line="240" w:lineRule="exact"/>
        <w:rPr>
          <w:sz w:val="24"/>
          <w:szCs w:val="24"/>
        </w:rPr>
      </w:pPr>
    </w:p>
    <w:p w14:paraId="24565655" w14:textId="77777777" w:rsidR="00AA16BE" w:rsidRDefault="00000000">
      <w:pPr>
        <w:spacing w:before="29"/>
        <w:ind w:left="100" w:right="79"/>
        <w:rPr>
          <w:sz w:val="24"/>
          <w:szCs w:val="24"/>
        </w:rPr>
      </w:pPr>
      <w:r>
        <w:rPr>
          <w:sz w:val="24"/>
          <w:szCs w:val="24"/>
        </w:rPr>
        <w:t>Giv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mat</w:t>
      </w:r>
      <w:r>
        <w:rPr>
          <w:spacing w:val="-1"/>
          <w:sz w:val="24"/>
          <w:szCs w:val="24"/>
        </w:rPr>
        <w:t>r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x</w:t>
      </w:r>
      <w:r>
        <w:rPr>
          <w:spacing w:val="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rid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whi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sort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o</w:t>
      </w:r>
      <w:r>
        <w:rPr>
          <w:spacing w:val="5"/>
          <w:sz w:val="24"/>
          <w:szCs w:val="24"/>
        </w:rPr>
        <w:t>n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inc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sing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both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row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wise</w:t>
      </w:r>
      <w:r>
        <w:rPr>
          <w:spacing w:val="2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1"/>
          <w:sz w:val="24"/>
          <w:szCs w:val="24"/>
        </w:rPr>
        <w:t xml:space="preserve"> </w:t>
      </w:r>
      <w:proofErr w:type="spellStart"/>
      <w:proofErr w:type="gram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olu</w:t>
      </w:r>
      <w:r>
        <w:rPr>
          <w:spacing w:val="1"/>
          <w:sz w:val="24"/>
          <w:szCs w:val="24"/>
        </w:rPr>
        <w:t>mn</w:t>
      </w:r>
      <w:r>
        <w:rPr>
          <w:sz w:val="24"/>
          <w:szCs w:val="24"/>
        </w:rPr>
        <w:t>wis</w:t>
      </w:r>
      <w:r>
        <w:rPr>
          <w:spacing w:val="-1"/>
          <w:sz w:val="24"/>
          <w:szCs w:val="24"/>
        </w:rPr>
        <w:t>e</w:t>
      </w:r>
      <w:proofErr w:type="spellEnd"/>
      <w:proofErr w:type="gramEnd"/>
      <w:r>
        <w:rPr>
          <w:sz w:val="24"/>
          <w:szCs w:val="24"/>
        </w:rPr>
        <w:t>,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turn the n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mber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f neg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numbe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 in 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rid.</w:t>
      </w:r>
    </w:p>
    <w:p w14:paraId="1F3AC044" w14:textId="77777777" w:rsidR="00AA16BE" w:rsidRDefault="00AA16BE">
      <w:pPr>
        <w:spacing w:before="16" w:line="260" w:lineRule="exact"/>
        <w:rPr>
          <w:sz w:val="26"/>
          <w:szCs w:val="26"/>
        </w:rPr>
      </w:pPr>
    </w:p>
    <w:p w14:paraId="2BEEABD3" w14:textId="77777777" w:rsidR="00AA16BE" w:rsidRDefault="00000000">
      <w:pPr>
        <w:ind w:left="100"/>
        <w:rPr>
          <w:sz w:val="24"/>
          <w:szCs w:val="24"/>
        </w:rPr>
      </w:pPr>
      <w:r>
        <w:rPr>
          <w:b/>
          <w:spacing w:val="-3"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>un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tion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ot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 xml:space="preserve">type: </w:t>
      </w:r>
      <w:r>
        <w:rPr>
          <w:sz w:val="24"/>
          <w:szCs w:val="24"/>
        </w:rPr>
        <w:t>int</w:t>
      </w:r>
      <w:r>
        <w:rPr>
          <w:spacing w:val="1"/>
          <w:sz w:val="24"/>
          <w:szCs w:val="24"/>
        </w:rPr>
        <w:t xml:space="preserve"> </w:t>
      </w:r>
      <w:proofErr w:type="spellStart"/>
      <w:proofErr w:type="gram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ountN</w:t>
      </w:r>
      <w:r>
        <w:rPr>
          <w:spacing w:val="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int**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gr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d, int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ro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s, int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olu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ns)</w:t>
      </w:r>
    </w:p>
    <w:p w14:paraId="7E427D30" w14:textId="77777777" w:rsidR="00AA16BE" w:rsidRDefault="00AA16BE">
      <w:pPr>
        <w:spacing w:before="1" w:line="280" w:lineRule="exact"/>
        <w:rPr>
          <w:sz w:val="28"/>
          <w:szCs w:val="28"/>
        </w:rPr>
      </w:pPr>
    </w:p>
    <w:p w14:paraId="57C99BD6" w14:textId="77777777" w:rsidR="00AA16BE" w:rsidRDefault="0000000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Exa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le 1</w:t>
      </w:r>
    </w:p>
    <w:p w14:paraId="6C6C5541" w14:textId="77777777" w:rsidR="00AA16BE" w:rsidRDefault="00AA16BE">
      <w:pPr>
        <w:spacing w:before="11" w:line="260" w:lineRule="exact"/>
        <w:rPr>
          <w:sz w:val="26"/>
          <w:szCs w:val="26"/>
        </w:rPr>
      </w:pPr>
    </w:p>
    <w:p w14:paraId="130F89C4" w14:textId="77777777" w:rsidR="00AA16BE" w:rsidRDefault="0000000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npu</w:t>
      </w:r>
      <w:r>
        <w:rPr>
          <w:b/>
          <w:sz w:val="24"/>
          <w:szCs w:val="24"/>
        </w:rPr>
        <w:t>t g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id</w:t>
      </w:r>
      <w:r>
        <w:rPr>
          <w:b/>
          <w:spacing w:val="3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[</w:t>
      </w:r>
      <w:r>
        <w:rPr>
          <w:spacing w:val="1"/>
          <w:sz w:val="24"/>
          <w:szCs w:val="24"/>
        </w:rPr>
        <w:t>[</w:t>
      </w:r>
      <w:proofErr w:type="gramEnd"/>
      <w:r>
        <w:rPr>
          <w:sz w:val="24"/>
          <w:szCs w:val="24"/>
        </w:rPr>
        <w:t>4,3,</w:t>
      </w:r>
      <w:proofErr w:type="gramStart"/>
      <w:r>
        <w:rPr>
          <w:sz w:val="24"/>
          <w:szCs w:val="24"/>
        </w:rPr>
        <w:t>2,</w:t>
      </w:r>
      <w:r>
        <w:rPr>
          <w:spacing w:val="-1"/>
          <w:sz w:val="24"/>
          <w:szCs w:val="24"/>
        </w:rPr>
        <w:t>-</w:t>
      </w:r>
      <w:proofErr w:type="gramEnd"/>
      <w:r>
        <w:rPr>
          <w:sz w:val="24"/>
          <w:szCs w:val="24"/>
        </w:rPr>
        <w:t>1</w:t>
      </w:r>
      <w:proofErr w:type="gramStart"/>
      <w:r>
        <w:rPr>
          <w:spacing w:val="1"/>
          <w:sz w:val="24"/>
          <w:szCs w:val="24"/>
        </w:rPr>
        <w:t>]</w:t>
      </w:r>
      <w:r>
        <w:rPr>
          <w:spacing w:val="-2"/>
          <w:sz w:val="24"/>
          <w:szCs w:val="24"/>
        </w:rPr>
        <w:t>,</w:t>
      </w:r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3,2,</w:t>
      </w:r>
      <w:proofErr w:type="gramStart"/>
      <w:r>
        <w:rPr>
          <w:spacing w:val="-1"/>
          <w:sz w:val="24"/>
          <w:szCs w:val="24"/>
        </w:rPr>
        <w:t>1</w:t>
      </w:r>
      <w:r>
        <w:rPr>
          <w:spacing w:val="1"/>
          <w:sz w:val="24"/>
          <w:szCs w:val="24"/>
        </w:rPr>
        <w:t>,</w:t>
      </w:r>
      <w:r>
        <w:rPr>
          <w:spacing w:val="-1"/>
          <w:sz w:val="24"/>
          <w:szCs w:val="24"/>
        </w:rPr>
        <w:t>-</w:t>
      </w:r>
      <w:proofErr w:type="gramEnd"/>
      <w:r>
        <w:rPr>
          <w:sz w:val="24"/>
          <w:szCs w:val="24"/>
        </w:rPr>
        <w:t>1</w:t>
      </w:r>
      <w:proofErr w:type="gramStart"/>
      <w:r>
        <w:rPr>
          <w:spacing w:val="1"/>
          <w:sz w:val="24"/>
          <w:szCs w:val="24"/>
        </w:rPr>
        <w:t>]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[</w:t>
      </w:r>
      <w:proofErr w:type="gramEnd"/>
      <w:r>
        <w:rPr>
          <w:sz w:val="24"/>
          <w:szCs w:val="24"/>
        </w:rPr>
        <w:t>1,</w:t>
      </w:r>
      <w:proofErr w:type="gramStart"/>
      <w:r>
        <w:rPr>
          <w:sz w:val="24"/>
          <w:szCs w:val="24"/>
        </w:rPr>
        <w:t>1,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1,</w:t>
      </w:r>
      <w:r>
        <w:rPr>
          <w:spacing w:val="-1"/>
          <w:sz w:val="24"/>
          <w:szCs w:val="24"/>
        </w:rPr>
        <w:t>-</w:t>
      </w:r>
      <w:proofErr w:type="gramEnd"/>
      <w:r>
        <w:rPr>
          <w:sz w:val="24"/>
          <w:szCs w:val="24"/>
        </w:rPr>
        <w:t>2</w:t>
      </w:r>
      <w:proofErr w:type="gramStart"/>
      <w:r>
        <w:rPr>
          <w:spacing w:val="1"/>
          <w:sz w:val="24"/>
          <w:szCs w:val="24"/>
        </w:rPr>
        <w:t>]</w:t>
      </w:r>
      <w:r>
        <w:rPr>
          <w:spacing w:val="-2"/>
          <w:sz w:val="24"/>
          <w:szCs w:val="24"/>
        </w:rPr>
        <w:t>,</w:t>
      </w:r>
      <w:r>
        <w:rPr>
          <w:spacing w:val="2"/>
          <w:sz w:val="24"/>
          <w:szCs w:val="24"/>
        </w:rPr>
        <w:t>[</w:t>
      </w:r>
      <w:proofErr w:type="gramEnd"/>
      <w:r>
        <w:rPr>
          <w:spacing w:val="-1"/>
          <w:sz w:val="24"/>
          <w:szCs w:val="24"/>
        </w:rPr>
        <w:t>-</w:t>
      </w:r>
      <w:proofErr w:type="gramStart"/>
      <w:r>
        <w:rPr>
          <w:sz w:val="24"/>
          <w:szCs w:val="24"/>
        </w:rPr>
        <w:t>1,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1,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2,</w:t>
      </w:r>
      <w:r>
        <w:rPr>
          <w:spacing w:val="-1"/>
          <w:sz w:val="24"/>
          <w:szCs w:val="24"/>
        </w:rPr>
        <w:t>-</w:t>
      </w:r>
      <w:proofErr w:type="gramEnd"/>
      <w:r>
        <w:rPr>
          <w:sz w:val="24"/>
          <w:szCs w:val="24"/>
        </w:rPr>
        <w:t>3</w:t>
      </w:r>
      <w:r>
        <w:rPr>
          <w:spacing w:val="1"/>
          <w:sz w:val="24"/>
          <w:szCs w:val="24"/>
        </w:rPr>
        <w:t>]</w:t>
      </w:r>
      <w:r>
        <w:rPr>
          <w:sz w:val="24"/>
          <w:szCs w:val="24"/>
        </w:rPr>
        <w:t>]</w:t>
      </w:r>
    </w:p>
    <w:p w14:paraId="5624CE16" w14:textId="77777777" w:rsidR="00AA16BE" w:rsidRDefault="0000000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tp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 xml:space="preserve">t </w:t>
      </w:r>
      <w:r>
        <w:rPr>
          <w:sz w:val="24"/>
          <w:szCs w:val="24"/>
        </w:rPr>
        <w:t>8</w:t>
      </w:r>
    </w:p>
    <w:p w14:paraId="5D03106F" w14:textId="77777777" w:rsidR="00AA16BE" w:rsidRDefault="0000000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Ex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la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ati</w:t>
      </w:r>
      <w:r>
        <w:rPr>
          <w:b/>
          <w:spacing w:val="-3"/>
          <w:sz w:val="24"/>
          <w:szCs w:val="24"/>
        </w:rPr>
        <w:t>o</w:t>
      </w:r>
      <w:r>
        <w:rPr>
          <w:b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8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proofErr w:type="gramStart"/>
      <w:r>
        <w:rPr>
          <w:sz w:val="24"/>
          <w:szCs w:val="24"/>
        </w:rPr>
        <w:t>numb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gramEnd"/>
      <w:r>
        <w:rPr>
          <w:sz w:val="24"/>
          <w:szCs w:val="24"/>
        </w:rPr>
        <w:t xml:space="preserve"> in the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x</w:t>
      </w:r>
      <w:r>
        <w:rPr>
          <w:sz w:val="24"/>
          <w:szCs w:val="24"/>
        </w:rPr>
        <w:t>.</w:t>
      </w:r>
    </w:p>
    <w:p w14:paraId="599A687C" w14:textId="77777777" w:rsidR="00AA16BE" w:rsidRDefault="00AA16BE">
      <w:pPr>
        <w:spacing w:before="1" w:line="280" w:lineRule="exact"/>
        <w:rPr>
          <w:sz w:val="28"/>
          <w:szCs w:val="28"/>
        </w:rPr>
      </w:pPr>
    </w:p>
    <w:p w14:paraId="13A7480C" w14:textId="77777777" w:rsidR="00AA16BE" w:rsidRDefault="0000000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Exa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le 2</w:t>
      </w:r>
    </w:p>
    <w:p w14:paraId="1383B686" w14:textId="77777777" w:rsidR="00AA16BE" w:rsidRDefault="00AA16BE">
      <w:pPr>
        <w:spacing w:before="11" w:line="260" w:lineRule="exact"/>
        <w:rPr>
          <w:sz w:val="26"/>
          <w:szCs w:val="26"/>
        </w:rPr>
      </w:pPr>
    </w:p>
    <w:p w14:paraId="3EFDF511" w14:textId="77777777" w:rsidR="00AA16BE" w:rsidRDefault="0000000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npu</w:t>
      </w:r>
      <w:r>
        <w:rPr>
          <w:b/>
          <w:sz w:val="24"/>
          <w:szCs w:val="24"/>
        </w:rPr>
        <w:t>t g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id</w:t>
      </w:r>
      <w:r>
        <w:rPr>
          <w:b/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[</w:t>
      </w:r>
      <w:r>
        <w:rPr>
          <w:spacing w:val="1"/>
          <w:sz w:val="24"/>
          <w:szCs w:val="24"/>
        </w:rPr>
        <w:t>[</w:t>
      </w:r>
      <w:r>
        <w:rPr>
          <w:sz w:val="24"/>
          <w:szCs w:val="24"/>
        </w:rPr>
        <w:t>3,</w:t>
      </w:r>
      <w:r>
        <w:rPr>
          <w:spacing w:val="-2"/>
          <w:sz w:val="24"/>
          <w:szCs w:val="24"/>
        </w:rPr>
        <w:t>2</w:t>
      </w:r>
      <w:proofErr w:type="gramStart"/>
      <w:r>
        <w:rPr>
          <w:spacing w:val="1"/>
          <w:sz w:val="24"/>
          <w:szCs w:val="24"/>
        </w:rPr>
        <w:t>]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[</w:t>
      </w:r>
      <w:proofErr w:type="gramEnd"/>
      <w:r>
        <w:rPr>
          <w:sz w:val="24"/>
          <w:szCs w:val="24"/>
        </w:rPr>
        <w:t>1,</w:t>
      </w:r>
      <w:r>
        <w:rPr>
          <w:spacing w:val="-2"/>
          <w:sz w:val="24"/>
          <w:szCs w:val="24"/>
        </w:rPr>
        <w:t>0</w:t>
      </w:r>
      <w:r>
        <w:rPr>
          <w:sz w:val="24"/>
          <w:szCs w:val="24"/>
        </w:rPr>
        <w:t>]]</w:t>
      </w:r>
    </w:p>
    <w:p w14:paraId="2FAF6478" w14:textId="77777777" w:rsidR="00AA16BE" w:rsidRDefault="0000000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tp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 xml:space="preserve">t </w:t>
      </w:r>
      <w:r>
        <w:rPr>
          <w:sz w:val="24"/>
          <w:szCs w:val="24"/>
        </w:rPr>
        <w:t>0</w:t>
      </w:r>
    </w:p>
    <w:p w14:paraId="76AE1A85" w14:textId="77777777" w:rsidR="00AA16BE" w:rsidRDefault="00AA16BE">
      <w:pPr>
        <w:spacing w:before="7" w:line="140" w:lineRule="exact"/>
        <w:rPr>
          <w:sz w:val="15"/>
          <w:szCs w:val="15"/>
        </w:rPr>
      </w:pPr>
    </w:p>
    <w:p w14:paraId="103C52BC" w14:textId="77777777" w:rsidR="00AA16BE" w:rsidRDefault="00AA16BE">
      <w:pPr>
        <w:spacing w:line="200" w:lineRule="exact"/>
      </w:pPr>
    </w:p>
    <w:p w14:paraId="753EB7DB" w14:textId="77777777" w:rsidR="00AA16BE" w:rsidRDefault="00AA16BE">
      <w:pPr>
        <w:spacing w:line="200" w:lineRule="exact"/>
      </w:pPr>
    </w:p>
    <w:p w14:paraId="02204A4B" w14:textId="30A220EF" w:rsidR="00AA16BE" w:rsidRDefault="00000000">
      <w:pPr>
        <w:ind w:left="100"/>
        <w:rPr>
          <w:sz w:val="24"/>
          <w:szCs w:val="24"/>
        </w:rPr>
      </w:pP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l</w:t>
      </w:r>
      <w:r>
        <w:rPr>
          <w:b/>
          <w:spacing w:val="2"/>
          <w:sz w:val="24"/>
          <w:szCs w:val="24"/>
        </w:rPr>
        <w:t>e</w:t>
      </w:r>
      <w:r>
        <w:rPr>
          <w:b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 xml:space="preserve"> </w:t>
      </w:r>
      <w:r w:rsidR="002E69BA">
        <w:rPr>
          <w:b/>
          <w:spacing w:val="1"/>
          <w:sz w:val="24"/>
          <w:szCs w:val="24"/>
        </w:rPr>
        <w:t>4</w:t>
      </w:r>
      <w:r>
        <w:rPr>
          <w:b/>
          <w:sz w:val="24"/>
          <w:szCs w:val="24"/>
        </w:rPr>
        <w:t>:</w:t>
      </w:r>
    </w:p>
    <w:p w14:paraId="2BCECAEE" w14:textId="77777777" w:rsidR="00AA16BE" w:rsidRDefault="00AA16BE">
      <w:pPr>
        <w:spacing w:before="11" w:line="260" w:lineRule="exact"/>
        <w:rPr>
          <w:sz w:val="26"/>
          <w:szCs w:val="26"/>
        </w:rPr>
      </w:pPr>
    </w:p>
    <w:p w14:paraId="374BE255" w14:textId="77777777" w:rsidR="00AA16BE" w:rsidRDefault="00000000">
      <w:pPr>
        <w:ind w:left="100" w:right="85"/>
        <w:rPr>
          <w:sz w:val="24"/>
          <w:szCs w:val="24"/>
        </w:rPr>
      </w:pPr>
      <w:r>
        <w:rPr>
          <w:sz w:val="24"/>
          <w:szCs w:val="24"/>
        </w:rPr>
        <w:t>Giv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mat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ix</w:t>
      </w:r>
      <w:r>
        <w:rPr>
          <w:spacing w:val="22"/>
          <w:sz w:val="24"/>
          <w:szCs w:val="24"/>
        </w:rPr>
        <w:t xml:space="preserve"> </w:t>
      </w:r>
      <w:proofErr w:type="spellStart"/>
      <w:r>
        <w:rPr>
          <w:spacing w:val="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tr</w:t>
      </w:r>
      <w:r>
        <w:rPr>
          <w:spacing w:val="-2"/>
          <w:sz w:val="24"/>
          <w:szCs w:val="24"/>
        </w:rPr>
        <w:t>i</w:t>
      </w:r>
      <w:r>
        <w:rPr>
          <w:spacing w:val="2"/>
          <w:sz w:val="24"/>
          <w:szCs w:val="24"/>
        </w:rPr>
        <w:t>x</w:t>
      </w:r>
      <w:proofErr w:type="spellEnd"/>
      <w:r>
        <w:rPr>
          <w:sz w:val="24"/>
          <w:szCs w:val="24"/>
        </w:rPr>
        <w:t>,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if</w:t>
      </w:r>
      <w:r>
        <w:rPr>
          <w:spacing w:val="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ment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0,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re</w:t>
      </w:r>
      <w:r>
        <w:rPr>
          <w:spacing w:val="1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ow</w:t>
      </w:r>
      <w:r>
        <w:rPr>
          <w:spacing w:val="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olu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n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0</w:t>
      </w:r>
      <w:r>
        <w:rPr>
          <w:spacing w:val="-2"/>
          <w:sz w:val="24"/>
          <w:szCs w:val="24"/>
        </w:rPr>
        <w:t>'</w:t>
      </w:r>
      <w:r>
        <w:rPr>
          <w:sz w:val="24"/>
          <w:szCs w:val="24"/>
        </w:rPr>
        <w:t>s.</w:t>
      </w:r>
      <w:r>
        <w:rPr>
          <w:spacing w:val="1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Y</w:t>
      </w:r>
      <w:r>
        <w:rPr>
          <w:sz w:val="24"/>
          <w:szCs w:val="24"/>
        </w:rPr>
        <w:t>ou must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do it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 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ace</w:t>
      </w:r>
      <w:r>
        <w:rPr>
          <w:sz w:val="24"/>
          <w:szCs w:val="24"/>
        </w:rPr>
        <w:t>.</w:t>
      </w:r>
    </w:p>
    <w:p w14:paraId="7536A780" w14:textId="77777777" w:rsidR="00AA16BE" w:rsidRDefault="00AA16BE">
      <w:pPr>
        <w:spacing w:before="16" w:line="260" w:lineRule="exact"/>
        <w:rPr>
          <w:sz w:val="26"/>
          <w:szCs w:val="26"/>
        </w:rPr>
      </w:pPr>
    </w:p>
    <w:p w14:paraId="4CC4C46C" w14:textId="77777777" w:rsidR="00AA16BE" w:rsidRDefault="00000000">
      <w:pPr>
        <w:ind w:left="100"/>
        <w:rPr>
          <w:sz w:val="24"/>
          <w:szCs w:val="24"/>
        </w:rPr>
      </w:pPr>
      <w:r>
        <w:rPr>
          <w:b/>
          <w:spacing w:val="-3"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>un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tion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ot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 xml:space="preserve">type: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** </w:t>
      </w:r>
      <w:proofErr w:type="spellStart"/>
      <w:proofErr w:type="gram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tZ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int** </w:t>
      </w:r>
      <w:proofErr w:type="spellStart"/>
      <w:proofErr w:type="gramStart"/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tr</w:t>
      </w:r>
      <w:r>
        <w:rPr>
          <w:spacing w:val="2"/>
          <w:sz w:val="24"/>
          <w:szCs w:val="24"/>
        </w:rPr>
        <w:t>ix</w:t>
      </w:r>
      <w:r>
        <w:rPr>
          <w:sz w:val="24"/>
          <w:szCs w:val="24"/>
        </w:rPr>
        <w:t>,int</w:t>
      </w:r>
      <w:proofErr w:type="spellEnd"/>
      <w:proofErr w:type="gram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ro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s, int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olu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ns)</w:t>
      </w:r>
    </w:p>
    <w:p w14:paraId="33B044DE" w14:textId="77777777" w:rsidR="00AA16BE" w:rsidRDefault="00AA16BE">
      <w:pPr>
        <w:spacing w:before="3" w:line="280" w:lineRule="exact"/>
        <w:rPr>
          <w:sz w:val="28"/>
          <w:szCs w:val="28"/>
        </w:rPr>
      </w:pPr>
    </w:p>
    <w:p w14:paraId="0C4EC621" w14:textId="77777777" w:rsidR="00AA16BE" w:rsidRDefault="002E69BA">
      <w:pPr>
        <w:ind w:left="100"/>
        <w:sectPr w:rsidR="00AA16BE">
          <w:headerReference w:type="default" r:id="rId15"/>
          <w:pgSz w:w="11940" w:h="16860"/>
          <w:pgMar w:top="1600" w:right="960" w:bottom="280" w:left="980" w:header="1367" w:footer="0" w:gutter="0"/>
          <w:cols w:space="720"/>
        </w:sectPr>
      </w:pPr>
      <w:r>
        <w:pict w14:anchorId="3FD59494">
          <v:shape id="_x0000_i1033" type="#_x0000_t75" style="width:422.4pt;height:378pt">
            <v:imagedata r:id="rId16" o:title=""/>
          </v:shape>
        </w:pict>
      </w:r>
    </w:p>
    <w:p w14:paraId="45138C6C" w14:textId="77777777" w:rsidR="00AA16BE" w:rsidRDefault="00AA16BE">
      <w:pPr>
        <w:spacing w:before="9" w:line="200" w:lineRule="exact"/>
      </w:pPr>
    </w:p>
    <w:p w14:paraId="19FEDA10" w14:textId="7588329A" w:rsidR="00AA16BE" w:rsidRDefault="00000000">
      <w:pPr>
        <w:spacing w:before="29"/>
        <w:ind w:left="100" w:right="8603"/>
        <w:jc w:val="both"/>
        <w:rPr>
          <w:sz w:val="24"/>
          <w:szCs w:val="24"/>
        </w:rPr>
      </w:pP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l</w:t>
      </w:r>
      <w:r>
        <w:rPr>
          <w:b/>
          <w:spacing w:val="2"/>
          <w:sz w:val="24"/>
          <w:szCs w:val="24"/>
        </w:rPr>
        <w:t>e</w:t>
      </w:r>
      <w:r>
        <w:rPr>
          <w:b/>
          <w:sz w:val="24"/>
          <w:szCs w:val="24"/>
        </w:rPr>
        <w:t>m</w:t>
      </w:r>
      <w:r>
        <w:rPr>
          <w:b/>
          <w:spacing w:val="-7"/>
          <w:sz w:val="24"/>
          <w:szCs w:val="24"/>
        </w:rPr>
        <w:t xml:space="preserve"> </w:t>
      </w:r>
      <w:r w:rsidR="002E69BA">
        <w:rPr>
          <w:b/>
          <w:spacing w:val="-5"/>
          <w:sz w:val="24"/>
          <w:szCs w:val="24"/>
        </w:rPr>
        <w:t>5</w:t>
      </w:r>
      <w:r>
        <w:rPr>
          <w:b/>
          <w:sz w:val="24"/>
          <w:szCs w:val="24"/>
        </w:rPr>
        <w:t>:</w:t>
      </w:r>
    </w:p>
    <w:p w14:paraId="61004E95" w14:textId="77777777" w:rsidR="00AA16BE" w:rsidRDefault="00AA16BE">
      <w:pPr>
        <w:spacing w:before="11" w:line="260" w:lineRule="exact"/>
        <w:rPr>
          <w:sz w:val="26"/>
          <w:szCs w:val="26"/>
        </w:rPr>
      </w:pPr>
    </w:p>
    <w:p w14:paraId="63D3A1DD" w14:textId="77777777" w:rsidR="00AA16BE" w:rsidRDefault="00000000">
      <w:pPr>
        <w:ind w:left="100" w:right="75"/>
        <w:jc w:val="both"/>
        <w:rPr>
          <w:sz w:val="24"/>
          <w:szCs w:val="24"/>
        </w:rPr>
      </w:pPr>
      <w:r>
        <w:rPr>
          <w:sz w:val="24"/>
          <w:szCs w:val="24"/>
        </w:rPr>
        <w:t>You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 xml:space="preserve"> g</w:t>
      </w:r>
      <w:r>
        <w:rPr>
          <w:sz w:val="24"/>
          <w:szCs w:val="24"/>
        </w:rPr>
        <w:t>iven a</w:t>
      </w:r>
      <w:r>
        <w:rPr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0</w:t>
      </w:r>
      <w:r>
        <w:rPr>
          <w:b/>
          <w:spacing w:val="-1"/>
          <w:sz w:val="24"/>
          <w:szCs w:val="24"/>
        </w:rPr>
        <w:t>-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x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d</w:t>
      </w:r>
      <w:r>
        <w:rPr>
          <w:b/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nsion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(1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)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2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inal,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two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rs,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n.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You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re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tas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3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with 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proofErr w:type="gramEnd"/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32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-1"/>
          <w:sz w:val="24"/>
          <w:szCs w:val="24"/>
        </w:rPr>
        <w:t>-</w:t>
      </w:r>
      <w:proofErr w:type="gramStart"/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nsion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 (</w:t>
      </w:r>
      <w:proofErr w:type="gramEnd"/>
      <w:r>
        <w:rPr>
          <w:spacing w:val="1"/>
          <w:sz w:val="24"/>
          <w:szCs w:val="24"/>
        </w:rPr>
        <w:t>2</w:t>
      </w:r>
      <w:r>
        <w:rPr>
          <w:sz w:val="24"/>
          <w:szCs w:val="24"/>
        </w:rPr>
        <w:t>D</w:t>
      </w:r>
      <w:proofErr w:type="gramStart"/>
      <w:r>
        <w:rPr>
          <w:sz w:val="24"/>
          <w:szCs w:val="24"/>
        </w:rPr>
        <w:t xml:space="preserve">) 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proofErr w:type="gramEnd"/>
      <w:r>
        <w:rPr>
          <w:spacing w:val="26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with  m</w:t>
      </w:r>
      <w:proofErr w:type="gramEnd"/>
      <w:r>
        <w:rPr>
          <w:spacing w:val="1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ro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 xml:space="preserve">s 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gramEnd"/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olu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ns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10"/>
          <w:sz w:val="24"/>
          <w:szCs w:val="24"/>
        </w:rPr>
        <w:t xml:space="preserve"> </w:t>
      </w:r>
      <w:r>
        <w:rPr>
          <w:b/>
          <w:sz w:val="24"/>
          <w:szCs w:val="24"/>
        </w:rPr>
        <w:t>all</w:t>
      </w:r>
      <w:r>
        <w:rPr>
          <w:b/>
          <w:spacing w:val="1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 xml:space="preserve">he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nts 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om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2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l.</w:t>
      </w:r>
    </w:p>
    <w:p w14:paraId="48F57F2A" w14:textId="77777777" w:rsidR="00AA16BE" w:rsidRDefault="00AA16BE">
      <w:pPr>
        <w:spacing w:before="16" w:line="260" w:lineRule="exact"/>
        <w:rPr>
          <w:sz w:val="26"/>
          <w:szCs w:val="26"/>
        </w:rPr>
      </w:pPr>
    </w:p>
    <w:p w14:paraId="0D1C4CF8" w14:textId="77777777" w:rsidR="00AA16BE" w:rsidRDefault="00000000">
      <w:pPr>
        <w:ind w:left="100" w:right="77"/>
        <w:jc w:val="both"/>
        <w:rPr>
          <w:sz w:val="24"/>
          <w:szCs w:val="24"/>
        </w:rPr>
      </w:pPr>
      <w:r>
        <w:rPr>
          <w:sz w:val="24"/>
          <w:szCs w:val="24"/>
        </w:rPr>
        <w:t>The</w:t>
      </w:r>
      <w:r>
        <w:rPr>
          <w:spacing w:val="5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nts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om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ind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</w:t>
      </w:r>
      <w:r>
        <w:rPr>
          <w:spacing w:val="58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0  to</w:t>
      </w:r>
      <w:proofErr w:type="gramEnd"/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5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ve</w:t>
      </w:r>
      <w:r>
        <w:rPr>
          <w:sz w:val="24"/>
          <w:szCs w:val="24"/>
        </w:rPr>
        <w:t>)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5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ri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should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st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row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 xml:space="preserve">the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onstru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 xml:space="preserve">ted 2D 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r</w:t>
      </w:r>
      <w:r>
        <w:rPr>
          <w:spacing w:val="3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, the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om ind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2 * n -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siv</w:t>
      </w:r>
      <w:r>
        <w:rPr>
          <w:b/>
          <w:spacing w:val="1"/>
          <w:sz w:val="24"/>
          <w:szCs w:val="24"/>
        </w:rPr>
        <w:t>e</w:t>
      </w:r>
      <w:r>
        <w:rPr>
          <w:sz w:val="24"/>
          <w:szCs w:val="24"/>
        </w:rPr>
        <w:t>)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>h</w:t>
      </w:r>
      <w:r>
        <w:rPr>
          <w:sz w:val="24"/>
          <w:szCs w:val="24"/>
        </w:rPr>
        <w:t>ould 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 the s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ond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w of the</w:t>
      </w:r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>onstru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 xml:space="preserve">ted </w:t>
      </w:r>
      <w:r>
        <w:rPr>
          <w:spacing w:val="2"/>
          <w:sz w:val="24"/>
          <w:szCs w:val="24"/>
        </w:rPr>
        <w:t>2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rra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so on.</w:t>
      </w:r>
    </w:p>
    <w:p w14:paraId="11C1905A" w14:textId="77777777" w:rsidR="00AA16BE" w:rsidRDefault="00AA16BE">
      <w:pPr>
        <w:spacing w:before="16" w:line="260" w:lineRule="exact"/>
        <w:rPr>
          <w:sz w:val="26"/>
          <w:szCs w:val="26"/>
        </w:rPr>
      </w:pPr>
    </w:p>
    <w:p w14:paraId="49CB8065" w14:textId="77777777" w:rsidR="00AA16BE" w:rsidRDefault="00000000">
      <w:pPr>
        <w:ind w:left="100" w:right="87"/>
        <w:rPr>
          <w:sz w:val="24"/>
          <w:szCs w:val="24"/>
        </w:rPr>
      </w:pP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turn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2D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onstr</w:t>
      </w:r>
      <w:r>
        <w:rPr>
          <w:spacing w:val="1"/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ted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cc</w:t>
      </w:r>
      <w:r>
        <w:rPr>
          <w:sz w:val="24"/>
          <w:szCs w:val="24"/>
        </w:rPr>
        <w:t>ordi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bove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proc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 xml:space="preserve">y </w:t>
      </w:r>
      <w:r>
        <w:rPr>
          <w:spacing w:val="2"/>
          <w:sz w:val="24"/>
          <w:szCs w:val="24"/>
        </w:rPr>
        <w:t>2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 if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it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is 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poss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ble</w:t>
      </w:r>
      <w:r>
        <w:rPr>
          <w:i/>
          <w:sz w:val="24"/>
          <w:szCs w:val="24"/>
        </w:rPr>
        <w:t>.</w:t>
      </w:r>
    </w:p>
    <w:p w14:paraId="1F098945" w14:textId="77777777" w:rsidR="00AA16BE" w:rsidRDefault="00AA16BE">
      <w:pPr>
        <w:spacing w:before="1" w:line="280" w:lineRule="exact"/>
        <w:rPr>
          <w:sz w:val="28"/>
          <w:szCs w:val="28"/>
        </w:rPr>
      </w:pPr>
    </w:p>
    <w:p w14:paraId="4BE3E918" w14:textId="77777777" w:rsidR="00AA16BE" w:rsidRDefault="00000000">
      <w:pPr>
        <w:spacing w:line="720" w:lineRule="auto"/>
        <w:ind w:left="100" w:right="2597"/>
        <w:rPr>
          <w:sz w:val="24"/>
          <w:szCs w:val="24"/>
        </w:rPr>
      </w:pPr>
      <w:r>
        <w:pict w14:anchorId="7FB1D711">
          <v:shape id="_x0000_s2050" type="#_x0000_t75" style="position:absolute;left:0;text-align:left;margin-left:166.8pt;margin-top:72.45pt;width:222.7pt;height:64.2pt;z-index:-251658752;mso-position-horizontal-relative:page">
            <v:imagedata r:id="rId17" o:title=""/>
            <w10:wrap anchorx="page"/>
          </v:shape>
        </w:pict>
      </w:r>
      <w:r>
        <w:rPr>
          <w:b/>
          <w:spacing w:val="-3"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>un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tion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oto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y</w:t>
      </w:r>
      <w:r>
        <w:rPr>
          <w:b/>
          <w:spacing w:val="1"/>
          <w:sz w:val="24"/>
          <w:szCs w:val="24"/>
        </w:rPr>
        <w:t>pe</w:t>
      </w:r>
      <w:r>
        <w:rPr>
          <w:b/>
          <w:sz w:val="24"/>
          <w:szCs w:val="24"/>
        </w:rPr>
        <w:t>: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nt</w:t>
      </w:r>
      <w:r>
        <w:rPr>
          <w:b/>
          <w:sz w:val="24"/>
          <w:szCs w:val="24"/>
        </w:rPr>
        <w:t>**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st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2</w:t>
      </w:r>
      <w:proofErr w:type="gramStart"/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ay(</w:t>
      </w:r>
      <w:proofErr w:type="gramEnd"/>
      <w:r>
        <w:rPr>
          <w:b/>
          <w:sz w:val="24"/>
          <w:szCs w:val="24"/>
        </w:rPr>
        <w:t>int*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ig</w:t>
      </w:r>
      <w:r>
        <w:rPr>
          <w:b/>
          <w:spacing w:val="1"/>
          <w:sz w:val="24"/>
          <w:szCs w:val="24"/>
        </w:rPr>
        <w:t>in</w:t>
      </w:r>
      <w:r>
        <w:rPr>
          <w:b/>
          <w:sz w:val="24"/>
          <w:szCs w:val="24"/>
        </w:rPr>
        <w:t>al,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 xml:space="preserve"> m</w:t>
      </w:r>
      <w:r>
        <w:rPr>
          <w:b/>
          <w:sz w:val="24"/>
          <w:szCs w:val="24"/>
        </w:rPr>
        <w:t>,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-4"/>
          <w:sz w:val="24"/>
          <w:szCs w:val="24"/>
        </w:rPr>
        <w:t xml:space="preserve">n) </w:t>
      </w:r>
      <w:r>
        <w:rPr>
          <w:b/>
          <w:sz w:val="24"/>
          <w:szCs w:val="24"/>
        </w:rPr>
        <w:t>Exa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le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pacing w:val="-5"/>
          <w:sz w:val="24"/>
          <w:szCs w:val="24"/>
        </w:rPr>
        <w:t>1:</w:t>
      </w:r>
    </w:p>
    <w:p w14:paraId="01720D12" w14:textId="77777777" w:rsidR="00AA16BE" w:rsidRDefault="00AA16BE">
      <w:pPr>
        <w:spacing w:before="7" w:line="160" w:lineRule="exact"/>
        <w:rPr>
          <w:sz w:val="16"/>
          <w:szCs w:val="16"/>
        </w:rPr>
      </w:pPr>
    </w:p>
    <w:p w14:paraId="0F6C2CBB" w14:textId="77777777" w:rsidR="00AA16BE" w:rsidRDefault="00AA16BE">
      <w:pPr>
        <w:spacing w:line="200" w:lineRule="exact"/>
      </w:pPr>
    </w:p>
    <w:p w14:paraId="43FCB676" w14:textId="77777777" w:rsidR="00AA16BE" w:rsidRDefault="00AA16BE">
      <w:pPr>
        <w:spacing w:line="200" w:lineRule="exact"/>
      </w:pPr>
    </w:p>
    <w:p w14:paraId="50F09882" w14:textId="77777777" w:rsidR="00AA16BE" w:rsidRDefault="00AA16BE">
      <w:pPr>
        <w:spacing w:line="200" w:lineRule="exact"/>
      </w:pPr>
    </w:p>
    <w:p w14:paraId="391787E5" w14:textId="77777777" w:rsidR="00AA16BE" w:rsidRDefault="00AA16BE">
      <w:pPr>
        <w:spacing w:line="200" w:lineRule="exact"/>
      </w:pPr>
    </w:p>
    <w:p w14:paraId="56C53FC5" w14:textId="77777777" w:rsidR="00AA16BE" w:rsidRDefault="00AA16BE">
      <w:pPr>
        <w:spacing w:line="200" w:lineRule="exact"/>
      </w:pPr>
    </w:p>
    <w:p w14:paraId="682C51C3" w14:textId="77777777" w:rsidR="00AA16BE" w:rsidRDefault="00AA16BE">
      <w:pPr>
        <w:spacing w:line="200" w:lineRule="exact"/>
      </w:pPr>
    </w:p>
    <w:p w14:paraId="0749A6F2" w14:textId="77777777" w:rsidR="00AA16BE" w:rsidRDefault="00000000">
      <w:pPr>
        <w:ind w:left="100" w:right="6025"/>
        <w:jc w:val="both"/>
        <w:rPr>
          <w:sz w:val="24"/>
          <w:szCs w:val="24"/>
        </w:rPr>
      </w:pP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npu</w:t>
      </w:r>
      <w:r>
        <w:rPr>
          <w:b/>
          <w:sz w:val="24"/>
          <w:szCs w:val="24"/>
        </w:rPr>
        <w:t xml:space="preserve">t: </w:t>
      </w:r>
      <w:r>
        <w:rPr>
          <w:sz w:val="24"/>
          <w:szCs w:val="24"/>
        </w:rPr>
        <w:t>ori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inal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[</w:t>
      </w:r>
      <w:r>
        <w:rPr>
          <w:sz w:val="24"/>
          <w:szCs w:val="24"/>
        </w:rPr>
        <w:t>1,2,3,4</w:t>
      </w:r>
      <w:r>
        <w:rPr>
          <w:spacing w:val="1"/>
          <w:sz w:val="24"/>
          <w:szCs w:val="24"/>
        </w:rPr>
        <w:t>]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2,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n =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2</w:t>
      </w:r>
    </w:p>
    <w:p w14:paraId="2F96441E" w14:textId="77777777" w:rsidR="00AA16BE" w:rsidRDefault="00000000">
      <w:pPr>
        <w:ind w:left="100" w:right="7837"/>
        <w:jc w:val="both"/>
        <w:rPr>
          <w:sz w:val="24"/>
          <w:szCs w:val="24"/>
        </w:rPr>
      </w:pP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tp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 xml:space="preserve">t: </w:t>
      </w:r>
      <w:r>
        <w:rPr>
          <w:spacing w:val="-3"/>
          <w:sz w:val="24"/>
          <w:szCs w:val="24"/>
        </w:rPr>
        <w:t>[</w:t>
      </w:r>
      <w:r>
        <w:rPr>
          <w:sz w:val="24"/>
          <w:szCs w:val="24"/>
        </w:rPr>
        <w:t>[</w:t>
      </w:r>
      <w:r>
        <w:rPr>
          <w:spacing w:val="-3"/>
          <w:sz w:val="24"/>
          <w:szCs w:val="24"/>
        </w:rPr>
        <w:t>1</w:t>
      </w:r>
      <w:r>
        <w:rPr>
          <w:spacing w:val="-2"/>
          <w:sz w:val="24"/>
          <w:szCs w:val="24"/>
        </w:rPr>
        <w:t>,2</w:t>
      </w:r>
      <w:proofErr w:type="gramStart"/>
      <w:r>
        <w:rPr>
          <w:sz w:val="24"/>
          <w:szCs w:val="24"/>
        </w:rPr>
        <w:t>]</w:t>
      </w:r>
      <w:r>
        <w:rPr>
          <w:spacing w:val="-3"/>
          <w:sz w:val="24"/>
          <w:szCs w:val="24"/>
        </w:rPr>
        <w:t>,</w:t>
      </w:r>
      <w:r>
        <w:rPr>
          <w:sz w:val="24"/>
          <w:szCs w:val="24"/>
        </w:rPr>
        <w:t>[</w:t>
      </w:r>
      <w:proofErr w:type="gramEnd"/>
      <w:r>
        <w:rPr>
          <w:spacing w:val="-3"/>
          <w:sz w:val="24"/>
          <w:szCs w:val="24"/>
        </w:rPr>
        <w:t>3</w:t>
      </w:r>
      <w:r>
        <w:rPr>
          <w:spacing w:val="-2"/>
          <w:sz w:val="24"/>
          <w:szCs w:val="24"/>
        </w:rPr>
        <w:t>,4</w:t>
      </w:r>
      <w:r>
        <w:rPr>
          <w:spacing w:val="-3"/>
          <w:sz w:val="24"/>
          <w:szCs w:val="24"/>
        </w:rPr>
        <w:t>]</w:t>
      </w:r>
      <w:r>
        <w:rPr>
          <w:sz w:val="24"/>
          <w:szCs w:val="24"/>
        </w:rPr>
        <w:t>]</w:t>
      </w:r>
    </w:p>
    <w:p w14:paraId="32C00133" w14:textId="77777777" w:rsidR="00AA16BE" w:rsidRDefault="00000000">
      <w:pPr>
        <w:spacing w:before="5"/>
        <w:ind w:left="100" w:right="8511"/>
        <w:jc w:val="both"/>
        <w:rPr>
          <w:sz w:val="24"/>
          <w:szCs w:val="24"/>
        </w:rPr>
      </w:pPr>
      <w:r>
        <w:rPr>
          <w:b/>
          <w:sz w:val="24"/>
          <w:szCs w:val="24"/>
        </w:rPr>
        <w:t>Ex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la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ati</w:t>
      </w:r>
      <w:r>
        <w:rPr>
          <w:b/>
          <w:spacing w:val="-3"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:</w:t>
      </w:r>
    </w:p>
    <w:p w14:paraId="0AFAD440" w14:textId="77777777" w:rsidR="00AA16BE" w:rsidRDefault="00000000">
      <w:pPr>
        <w:spacing w:line="260" w:lineRule="exact"/>
        <w:ind w:left="100" w:right="3743"/>
        <w:jc w:val="both"/>
        <w:rPr>
          <w:sz w:val="24"/>
          <w:szCs w:val="24"/>
        </w:rPr>
      </w:pP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onstru</w:t>
      </w:r>
      <w:r>
        <w:rPr>
          <w:spacing w:val="-2"/>
          <w:sz w:val="24"/>
          <w:szCs w:val="24"/>
        </w:rPr>
        <w:t>c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2D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should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ontain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ro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2 </w:t>
      </w:r>
      <w:r>
        <w:rPr>
          <w:spacing w:val="-3"/>
          <w:sz w:val="24"/>
          <w:szCs w:val="24"/>
        </w:rPr>
        <w:t>c</w:t>
      </w:r>
      <w:r>
        <w:rPr>
          <w:spacing w:val="-2"/>
          <w:sz w:val="24"/>
          <w:szCs w:val="24"/>
        </w:rPr>
        <w:t>olumns</w:t>
      </w:r>
      <w:r>
        <w:rPr>
          <w:sz w:val="24"/>
          <w:szCs w:val="24"/>
        </w:rPr>
        <w:t>.</w:t>
      </w:r>
    </w:p>
    <w:p w14:paraId="53AD631B" w14:textId="77777777" w:rsidR="00AA16BE" w:rsidRDefault="00000000">
      <w:pPr>
        <w:ind w:left="100" w:right="79"/>
        <w:rPr>
          <w:sz w:val="24"/>
          <w:szCs w:val="24"/>
        </w:rPr>
      </w:pP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st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roup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of </w:t>
      </w:r>
      <w:r>
        <w:rPr>
          <w:spacing w:val="1"/>
          <w:sz w:val="24"/>
          <w:szCs w:val="24"/>
        </w:rPr>
        <w:t>n</w:t>
      </w:r>
      <w:r>
        <w:rPr>
          <w:spacing w:val="-1"/>
          <w:sz w:val="24"/>
          <w:szCs w:val="24"/>
        </w:rPr>
        <w:t>=</w:t>
      </w:r>
      <w:r>
        <w:rPr>
          <w:sz w:val="24"/>
          <w:szCs w:val="24"/>
        </w:rPr>
        <w:t xml:space="preserve">2 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ments in ori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 xml:space="preserve">inal, </w:t>
      </w:r>
      <w:r>
        <w:rPr>
          <w:spacing w:val="1"/>
          <w:sz w:val="24"/>
          <w:szCs w:val="24"/>
        </w:rPr>
        <w:t>[</w:t>
      </w:r>
      <w:r>
        <w:rPr>
          <w:sz w:val="24"/>
          <w:szCs w:val="24"/>
        </w:rPr>
        <w:t>1,2</w:t>
      </w:r>
      <w:r>
        <w:rPr>
          <w:spacing w:val="1"/>
          <w:sz w:val="24"/>
          <w:szCs w:val="24"/>
        </w:rPr>
        <w:t>]</w:t>
      </w:r>
      <w:r>
        <w:rPr>
          <w:sz w:val="24"/>
          <w:szCs w:val="24"/>
        </w:rPr>
        <w:t>, b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omes 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st r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 xml:space="preserve">w in the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onstru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 xml:space="preserve">ted </w:t>
      </w:r>
      <w:r>
        <w:rPr>
          <w:spacing w:val="2"/>
          <w:sz w:val="24"/>
          <w:szCs w:val="24"/>
        </w:rPr>
        <w:t>2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ra</w:t>
      </w:r>
      <w:r>
        <w:rPr>
          <w:spacing w:val="-7"/>
          <w:sz w:val="24"/>
          <w:szCs w:val="24"/>
        </w:rPr>
        <w:t>y</w:t>
      </w:r>
      <w:r>
        <w:rPr>
          <w:sz w:val="24"/>
          <w:szCs w:val="24"/>
        </w:rPr>
        <w:t>. The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ond</w:t>
      </w:r>
      <w:r>
        <w:rPr>
          <w:spacing w:val="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roup</w:t>
      </w:r>
      <w:r>
        <w:rPr>
          <w:spacing w:val="1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1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=</w:t>
      </w:r>
      <w:r>
        <w:rPr>
          <w:sz w:val="24"/>
          <w:szCs w:val="24"/>
        </w:rPr>
        <w:t>2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nts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2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inal,</w:t>
      </w:r>
      <w:r>
        <w:rPr>
          <w:spacing w:val="1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[</w:t>
      </w:r>
      <w:r>
        <w:rPr>
          <w:sz w:val="24"/>
          <w:szCs w:val="24"/>
        </w:rPr>
        <w:t>3,4</w:t>
      </w:r>
      <w:r>
        <w:rPr>
          <w:spacing w:val="1"/>
          <w:sz w:val="24"/>
          <w:szCs w:val="24"/>
        </w:rPr>
        <w:t>]</w:t>
      </w:r>
      <w:r>
        <w:rPr>
          <w:sz w:val="24"/>
          <w:szCs w:val="24"/>
        </w:rPr>
        <w:t>,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omes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ond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row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onstru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ted</w:t>
      </w:r>
      <w:r>
        <w:rPr>
          <w:spacing w:val="1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2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.</w:t>
      </w:r>
    </w:p>
    <w:p w14:paraId="3DBFE411" w14:textId="77777777" w:rsidR="00AA16BE" w:rsidRDefault="00AA16BE">
      <w:pPr>
        <w:spacing w:before="8" w:line="140" w:lineRule="exact"/>
        <w:rPr>
          <w:sz w:val="15"/>
          <w:szCs w:val="15"/>
        </w:rPr>
      </w:pPr>
    </w:p>
    <w:p w14:paraId="059D312D" w14:textId="77777777" w:rsidR="00AA16BE" w:rsidRDefault="00AA16BE">
      <w:pPr>
        <w:spacing w:line="200" w:lineRule="exact"/>
      </w:pPr>
    </w:p>
    <w:p w14:paraId="7A744C62" w14:textId="77777777" w:rsidR="00AA16BE" w:rsidRDefault="00AA16BE">
      <w:pPr>
        <w:spacing w:line="200" w:lineRule="exact"/>
      </w:pPr>
    </w:p>
    <w:p w14:paraId="5AA33EEA" w14:textId="77777777" w:rsidR="00AA16BE" w:rsidRDefault="00000000">
      <w:pPr>
        <w:ind w:left="3547" w:right="3411"/>
        <w:jc w:val="center"/>
        <w:rPr>
          <w:sz w:val="28"/>
          <w:szCs w:val="28"/>
        </w:rPr>
      </w:pPr>
      <w:r>
        <w:rPr>
          <w:b/>
          <w:color w:val="FF0000"/>
          <w:spacing w:val="-3"/>
          <w:sz w:val="28"/>
          <w:szCs w:val="28"/>
        </w:rPr>
        <w:t>Su</w:t>
      </w:r>
      <w:r>
        <w:rPr>
          <w:b/>
          <w:color w:val="FF0000"/>
          <w:sz w:val="28"/>
          <w:szCs w:val="28"/>
        </w:rPr>
        <w:t>b</w:t>
      </w:r>
      <w:r>
        <w:rPr>
          <w:b/>
          <w:color w:val="FF0000"/>
          <w:spacing w:val="-6"/>
          <w:sz w:val="28"/>
          <w:szCs w:val="28"/>
        </w:rPr>
        <w:t>m</w:t>
      </w:r>
      <w:r>
        <w:rPr>
          <w:b/>
          <w:color w:val="FF0000"/>
          <w:spacing w:val="-1"/>
          <w:sz w:val="28"/>
          <w:szCs w:val="28"/>
        </w:rPr>
        <w:t>iss</w:t>
      </w:r>
      <w:r>
        <w:rPr>
          <w:b/>
          <w:color w:val="FF0000"/>
          <w:spacing w:val="-4"/>
          <w:sz w:val="28"/>
          <w:szCs w:val="28"/>
        </w:rPr>
        <w:t>i</w:t>
      </w:r>
      <w:r>
        <w:rPr>
          <w:b/>
          <w:color w:val="FF0000"/>
          <w:spacing w:val="-1"/>
          <w:sz w:val="28"/>
          <w:szCs w:val="28"/>
        </w:rPr>
        <w:t>o</w:t>
      </w:r>
      <w:r>
        <w:rPr>
          <w:b/>
          <w:color w:val="FF0000"/>
          <w:sz w:val="28"/>
          <w:szCs w:val="28"/>
        </w:rPr>
        <w:t xml:space="preserve">n </w:t>
      </w:r>
      <w:r>
        <w:rPr>
          <w:b/>
          <w:color w:val="FF0000"/>
          <w:spacing w:val="-1"/>
          <w:sz w:val="28"/>
          <w:szCs w:val="28"/>
        </w:rPr>
        <w:t>I</w:t>
      </w:r>
      <w:r>
        <w:rPr>
          <w:b/>
          <w:color w:val="FF0000"/>
          <w:spacing w:val="-3"/>
          <w:sz w:val="28"/>
          <w:szCs w:val="28"/>
        </w:rPr>
        <w:t>n</w:t>
      </w:r>
      <w:r>
        <w:rPr>
          <w:b/>
          <w:color w:val="FF0000"/>
          <w:spacing w:val="-1"/>
          <w:sz w:val="28"/>
          <w:szCs w:val="28"/>
        </w:rPr>
        <w:t>s</w:t>
      </w:r>
      <w:r>
        <w:rPr>
          <w:b/>
          <w:color w:val="FF0000"/>
          <w:spacing w:val="-2"/>
          <w:sz w:val="28"/>
          <w:szCs w:val="28"/>
        </w:rPr>
        <w:t>tr</w:t>
      </w:r>
      <w:r>
        <w:rPr>
          <w:b/>
          <w:color w:val="FF0000"/>
          <w:spacing w:val="-3"/>
          <w:sz w:val="28"/>
          <w:szCs w:val="28"/>
        </w:rPr>
        <w:t>u</w:t>
      </w:r>
      <w:r>
        <w:rPr>
          <w:b/>
          <w:color w:val="FF0000"/>
          <w:spacing w:val="-2"/>
          <w:sz w:val="28"/>
          <w:szCs w:val="28"/>
        </w:rPr>
        <w:t>c</w:t>
      </w:r>
      <w:r>
        <w:rPr>
          <w:b/>
          <w:color w:val="FF0000"/>
          <w:spacing w:val="-5"/>
          <w:sz w:val="28"/>
          <w:szCs w:val="28"/>
        </w:rPr>
        <w:t>t</w:t>
      </w:r>
      <w:r>
        <w:rPr>
          <w:b/>
          <w:color w:val="FF0000"/>
          <w:spacing w:val="-4"/>
          <w:sz w:val="28"/>
          <w:szCs w:val="28"/>
        </w:rPr>
        <w:t>i</w:t>
      </w:r>
      <w:r>
        <w:rPr>
          <w:b/>
          <w:color w:val="FF0000"/>
          <w:spacing w:val="-1"/>
          <w:sz w:val="28"/>
          <w:szCs w:val="28"/>
        </w:rPr>
        <w:t>o</w:t>
      </w:r>
      <w:r>
        <w:rPr>
          <w:b/>
          <w:color w:val="FF0000"/>
          <w:spacing w:val="-3"/>
          <w:sz w:val="28"/>
          <w:szCs w:val="28"/>
        </w:rPr>
        <w:t>n</w:t>
      </w:r>
      <w:r>
        <w:rPr>
          <w:b/>
          <w:color w:val="FF0000"/>
          <w:spacing w:val="-1"/>
          <w:sz w:val="28"/>
          <w:szCs w:val="28"/>
        </w:rPr>
        <w:t>s</w:t>
      </w:r>
      <w:r>
        <w:rPr>
          <w:b/>
          <w:color w:val="FF0000"/>
          <w:sz w:val="28"/>
          <w:szCs w:val="28"/>
        </w:rPr>
        <w:t>:</w:t>
      </w:r>
    </w:p>
    <w:p w14:paraId="43B185D4" w14:textId="77777777" w:rsidR="00AA16BE" w:rsidRDefault="00AA16BE">
      <w:pPr>
        <w:spacing w:before="8" w:line="120" w:lineRule="exact"/>
        <w:rPr>
          <w:sz w:val="12"/>
          <w:szCs w:val="12"/>
        </w:rPr>
      </w:pPr>
    </w:p>
    <w:p w14:paraId="0C67E24C" w14:textId="77777777" w:rsidR="00AA16BE" w:rsidRDefault="00AA16BE">
      <w:pPr>
        <w:spacing w:line="200" w:lineRule="exact"/>
      </w:pPr>
    </w:p>
    <w:p w14:paraId="08612DA4" w14:textId="4F956EE7" w:rsidR="00AA16BE" w:rsidRDefault="00000000">
      <w:pPr>
        <w:ind w:left="1036"/>
        <w:rPr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Now</w:t>
      </w:r>
      <w:r>
        <w:rPr>
          <w:spacing w:val="-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fol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20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me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L</w:t>
      </w:r>
      <w:r>
        <w:rPr>
          <w:spacing w:val="-3"/>
          <w:sz w:val="24"/>
          <w:szCs w:val="24"/>
        </w:rPr>
        <w:t>L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.</w:t>
      </w:r>
      <w:proofErr w:type="gramStart"/>
      <w:r>
        <w:rPr>
          <w:spacing w:val="-5"/>
          <w:sz w:val="24"/>
          <w:szCs w:val="24"/>
        </w:rPr>
        <w:t>g</w:t>
      </w:r>
      <w:r>
        <w:rPr>
          <w:spacing w:val="-2"/>
          <w:sz w:val="24"/>
          <w:szCs w:val="24"/>
        </w:rPr>
        <w:t>.i</w:t>
      </w:r>
      <w:proofErr w:type="gramEnd"/>
      <w:r>
        <w:rPr>
          <w:spacing w:val="-2"/>
          <w:sz w:val="24"/>
          <w:szCs w:val="24"/>
        </w:rPr>
        <w:t>2</w:t>
      </w:r>
      <w:r w:rsidR="00F03744">
        <w:rPr>
          <w:sz w:val="24"/>
          <w:szCs w:val="24"/>
        </w:rPr>
        <w:t>5</w:t>
      </w:r>
      <w:r>
        <w:rPr>
          <w:spacing w:val="-2"/>
          <w:sz w:val="24"/>
          <w:szCs w:val="24"/>
        </w:rPr>
        <w:t>4</w:t>
      </w:r>
      <w:r>
        <w:rPr>
          <w:spacing w:val="-3"/>
          <w:sz w:val="24"/>
          <w:szCs w:val="24"/>
        </w:rPr>
        <w:t>X</w:t>
      </w:r>
      <w:r>
        <w:rPr>
          <w:sz w:val="24"/>
          <w:szCs w:val="24"/>
        </w:rPr>
        <w:t>X</w:t>
      </w:r>
      <w:r>
        <w:rPr>
          <w:spacing w:val="-3"/>
          <w:sz w:val="24"/>
          <w:szCs w:val="24"/>
        </w:rPr>
        <w:t>X</w:t>
      </w:r>
      <w:r>
        <w:rPr>
          <w:sz w:val="24"/>
          <w:szCs w:val="24"/>
        </w:rPr>
        <w:t>.</w:t>
      </w:r>
    </w:p>
    <w:p w14:paraId="1320B09E" w14:textId="77777777" w:rsidR="00AA16BE" w:rsidRDefault="00000000">
      <w:pPr>
        <w:spacing w:before="3"/>
        <w:ind w:left="1036"/>
        <w:rPr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Mov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y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.h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.</w:t>
      </w:r>
      <w:proofErr w:type="spellStart"/>
      <w:r>
        <w:rPr>
          <w:spacing w:val="-3"/>
          <w:sz w:val="24"/>
          <w:szCs w:val="24"/>
        </w:rPr>
        <w:t>c</w:t>
      </w:r>
      <w:r>
        <w:rPr>
          <w:spacing w:val="-2"/>
          <w:sz w:val="24"/>
          <w:szCs w:val="24"/>
        </w:rPr>
        <w:t>p</w:t>
      </w:r>
      <w:r>
        <w:rPr>
          <w:sz w:val="24"/>
          <w:szCs w:val="24"/>
        </w:rPr>
        <w:t>p</w:t>
      </w:r>
      <w:proofErr w:type="spellEnd"/>
      <w:r>
        <w:rPr>
          <w:spacing w:val="-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pacing w:val="-2"/>
          <w:sz w:val="24"/>
          <w:szCs w:val="24"/>
        </w:rPr>
        <w:t>il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-3"/>
          <w:sz w:val="24"/>
          <w:szCs w:val="24"/>
        </w:rPr>
        <w:t>o</w:t>
      </w:r>
      <w:r>
        <w:rPr>
          <w:spacing w:val="-2"/>
          <w:sz w:val="24"/>
          <w:szCs w:val="24"/>
        </w:rPr>
        <w:t>ld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.</w:t>
      </w:r>
    </w:p>
    <w:p w14:paraId="68244E2D" w14:textId="77777777" w:rsidR="00AA16BE" w:rsidRDefault="00000000">
      <w:pPr>
        <w:spacing w:before="14"/>
        <w:ind w:left="1034"/>
        <w:rPr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3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Now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ou</w:t>
      </w:r>
      <w:r>
        <w:rPr>
          <w:spacing w:val="-5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proofErr w:type="gramEnd"/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submit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z</w:t>
      </w:r>
      <w:r>
        <w:rPr>
          <w:sz w:val="24"/>
          <w:szCs w:val="24"/>
        </w:rPr>
        <w:t>ipped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file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Go</w:t>
      </w:r>
      <w:r>
        <w:rPr>
          <w:spacing w:val="2"/>
          <w:sz w:val="24"/>
          <w:szCs w:val="24"/>
        </w:rPr>
        <w:t>o</w:t>
      </w:r>
      <w:r>
        <w:rPr>
          <w:spacing w:val="-2"/>
          <w:sz w:val="24"/>
          <w:szCs w:val="24"/>
        </w:rPr>
        <w:t>g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Cl</w:t>
      </w:r>
      <w:r>
        <w:rPr>
          <w:spacing w:val="-3"/>
          <w:sz w:val="24"/>
          <w:szCs w:val="24"/>
        </w:rPr>
        <w:t>a</w:t>
      </w:r>
      <w:r>
        <w:rPr>
          <w:spacing w:val="-2"/>
          <w:sz w:val="24"/>
          <w:szCs w:val="24"/>
        </w:rPr>
        <w:t>ss</w:t>
      </w:r>
      <w:r>
        <w:rPr>
          <w:spacing w:val="-3"/>
          <w:sz w:val="24"/>
          <w:szCs w:val="24"/>
        </w:rPr>
        <w:t>r</w:t>
      </w:r>
      <w:r>
        <w:rPr>
          <w:spacing w:val="-2"/>
          <w:sz w:val="24"/>
          <w:szCs w:val="24"/>
        </w:rPr>
        <w:t>oo</w:t>
      </w:r>
      <w:r>
        <w:rPr>
          <w:sz w:val="24"/>
          <w:szCs w:val="24"/>
        </w:rPr>
        <w:t>m.</w:t>
      </w:r>
    </w:p>
    <w:p w14:paraId="53D7F7B4" w14:textId="77777777" w:rsidR="00AA16BE" w:rsidRDefault="00000000">
      <w:pPr>
        <w:spacing w:line="260" w:lineRule="exact"/>
        <w:ind w:left="1036"/>
        <w:rPr>
          <w:sz w:val="24"/>
          <w:szCs w:val="24"/>
        </w:rPr>
      </w:pPr>
      <w:r>
        <w:rPr>
          <w:rFonts w:ascii="Calibri" w:eastAsia="Calibri" w:hAnsi="Calibri" w:cs="Calibri"/>
          <w:spacing w:val="1"/>
          <w:position w:val="1"/>
          <w:sz w:val="24"/>
          <w:szCs w:val="24"/>
        </w:rPr>
        <w:t>4</w:t>
      </w:r>
      <w:r>
        <w:rPr>
          <w:rFonts w:ascii="Calibri" w:eastAsia="Calibri" w:hAnsi="Calibri" w:cs="Calibri"/>
          <w:position w:val="1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9"/>
          <w:position w:val="1"/>
          <w:sz w:val="24"/>
          <w:szCs w:val="24"/>
        </w:rPr>
        <w:t xml:space="preserve"> </w:t>
      </w:r>
      <w:r>
        <w:rPr>
          <w:spacing w:val="-3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f</w:t>
      </w:r>
      <w:r>
        <w:rPr>
          <w:spacing w:val="-10"/>
          <w:position w:val="1"/>
          <w:sz w:val="24"/>
          <w:szCs w:val="24"/>
        </w:rPr>
        <w:t xml:space="preserve"> </w:t>
      </w:r>
      <w:r>
        <w:rPr>
          <w:spacing w:val="-5"/>
          <w:position w:val="1"/>
          <w:sz w:val="24"/>
          <w:szCs w:val="24"/>
        </w:rPr>
        <w:t>y</w:t>
      </w:r>
      <w:r>
        <w:rPr>
          <w:position w:val="1"/>
          <w:sz w:val="24"/>
          <w:szCs w:val="24"/>
        </w:rPr>
        <w:t>ou</w:t>
      </w:r>
      <w:r>
        <w:rPr>
          <w:spacing w:val="-14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don’t</w:t>
      </w:r>
      <w:r>
        <w:rPr>
          <w:spacing w:val="-14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follow</w:t>
      </w:r>
      <w:r>
        <w:rPr>
          <w:spacing w:val="-15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the</w:t>
      </w:r>
      <w:r>
        <w:rPr>
          <w:spacing w:val="-15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>b</w:t>
      </w:r>
      <w:r>
        <w:rPr>
          <w:position w:val="1"/>
          <w:sz w:val="24"/>
          <w:szCs w:val="24"/>
        </w:rPr>
        <w:t>ov</w:t>
      </w:r>
      <w:r>
        <w:rPr>
          <w:spacing w:val="-1"/>
          <w:position w:val="1"/>
          <w:sz w:val="24"/>
          <w:szCs w:val="24"/>
        </w:rPr>
        <w:t>e-</w:t>
      </w:r>
      <w:r>
        <w:rPr>
          <w:position w:val="1"/>
          <w:sz w:val="24"/>
          <w:szCs w:val="24"/>
        </w:rPr>
        <w:t>mentioned</w:t>
      </w:r>
      <w:r>
        <w:rPr>
          <w:spacing w:val="-14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submis</w:t>
      </w:r>
      <w:r>
        <w:rPr>
          <w:spacing w:val="1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ion</w:t>
      </w:r>
      <w:r>
        <w:rPr>
          <w:spacing w:val="-13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ins</w:t>
      </w:r>
      <w:r>
        <w:rPr>
          <w:spacing w:val="1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ru</w:t>
      </w:r>
      <w:r>
        <w:rPr>
          <w:spacing w:val="-2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t</w:t>
      </w:r>
      <w:r>
        <w:rPr>
          <w:spacing w:val="1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ons,</w:t>
      </w:r>
      <w:r>
        <w:rPr>
          <w:spacing w:val="-11"/>
          <w:position w:val="1"/>
          <w:sz w:val="24"/>
          <w:szCs w:val="24"/>
        </w:rPr>
        <w:t xml:space="preserve"> </w:t>
      </w:r>
      <w:r>
        <w:rPr>
          <w:spacing w:val="-7"/>
          <w:position w:val="1"/>
          <w:sz w:val="24"/>
          <w:szCs w:val="24"/>
        </w:rPr>
        <w:t>y</w:t>
      </w:r>
      <w:r>
        <w:rPr>
          <w:position w:val="1"/>
          <w:sz w:val="24"/>
          <w:szCs w:val="24"/>
        </w:rPr>
        <w:t>ou</w:t>
      </w:r>
      <w:r>
        <w:rPr>
          <w:spacing w:val="-14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will</w:t>
      </w:r>
      <w:r>
        <w:rPr>
          <w:spacing w:val="-13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be</w:t>
      </w:r>
    </w:p>
    <w:p w14:paraId="1F4688B0" w14:textId="77777777" w:rsidR="00AA16BE" w:rsidRDefault="00000000">
      <w:pPr>
        <w:spacing w:line="240" w:lineRule="exact"/>
        <w:ind w:left="1363" w:right="7313"/>
        <w:jc w:val="center"/>
        <w:rPr>
          <w:sz w:val="24"/>
          <w:szCs w:val="24"/>
        </w:rPr>
      </w:pPr>
      <w:r>
        <w:rPr>
          <w:spacing w:val="-2"/>
          <w:sz w:val="24"/>
          <w:szCs w:val="24"/>
        </w:rPr>
        <w:t>m</w:t>
      </w:r>
      <w:r>
        <w:rPr>
          <w:spacing w:val="-3"/>
          <w:sz w:val="24"/>
          <w:szCs w:val="24"/>
        </w:rPr>
        <w:t>ar</w:t>
      </w:r>
      <w:r>
        <w:rPr>
          <w:sz w:val="24"/>
          <w:szCs w:val="24"/>
        </w:rPr>
        <w:t>k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ze</w:t>
      </w:r>
      <w:r>
        <w:rPr>
          <w:spacing w:val="-3"/>
          <w:sz w:val="24"/>
          <w:szCs w:val="24"/>
        </w:rPr>
        <w:t>r</w:t>
      </w:r>
      <w:r>
        <w:rPr>
          <w:spacing w:val="-2"/>
          <w:sz w:val="24"/>
          <w:szCs w:val="24"/>
        </w:rPr>
        <w:t>o</w:t>
      </w:r>
      <w:r>
        <w:rPr>
          <w:sz w:val="24"/>
          <w:szCs w:val="24"/>
        </w:rPr>
        <w:t>.</w:t>
      </w:r>
    </w:p>
    <w:p w14:paraId="6FF688AC" w14:textId="77777777" w:rsidR="00AA16BE" w:rsidRDefault="00000000">
      <w:pPr>
        <w:spacing w:line="280" w:lineRule="exact"/>
        <w:ind w:left="1034"/>
        <w:rPr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5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la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ism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will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sult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z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ks in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whole</w:t>
      </w:r>
      <w:r>
        <w:rPr>
          <w:spacing w:val="-8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ca</w:t>
      </w:r>
      <w:r>
        <w:rPr>
          <w:sz w:val="24"/>
          <w:szCs w:val="24"/>
        </w:rPr>
        <w:t>te</w:t>
      </w:r>
      <w:r>
        <w:rPr>
          <w:spacing w:val="-5"/>
          <w:sz w:val="24"/>
          <w:szCs w:val="24"/>
        </w:rPr>
        <w:t>g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pacing w:val="-7"/>
          <w:sz w:val="24"/>
          <w:szCs w:val="24"/>
        </w:rPr>
        <w:t>y</w:t>
      </w:r>
      <w:r>
        <w:rPr>
          <w:sz w:val="24"/>
          <w:szCs w:val="24"/>
        </w:rPr>
        <w:t>.</w:t>
      </w:r>
    </w:p>
    <w:sectPr w:rsidR="00AA16BE">
      <w:headerReference w:type="default" r:id="rId18"/>
      <w:pgSz w:w="11940" w:h="16860"/>
      <w:pgMar w:top="1580" w:right="960" w:bottom="280" w:left="9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986BC" w14:textId="77777777" w:rsidR="00A275D3" w:rsidRDefault="00A275D3">
      <w:r>
        <w:separator/>
      </w:r>
    </w:p>
  </w:endnote>
  <w:endnote w:type="continuationSeparator" w:id="0">
    <w:p w14:paraId="62E7E247" w14:textId="77777777" w:rsidR="00A275D3" w:rsidRDefault="00A275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A2DC2" w14:textId="77777777" w:rsidR="00A275D3" w:rsidRDefault="00A275D3">
      <w:r>
        <w:separator/>
      </w:r>
    </w:p>
  </w:footnote>
  <w:footnote w:type="continuationSeparator" w:id="0">
    <w:p w14:paraId="2380EC3C" w14:textId="77777777" w:rsidR="00A275D3" w:rsidRDefault="00A275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DE2CA" w14:textId="77777777" w:rsidR="00AA16BE" w:rsidRDefault="00000000">
    <w:pPr>
      <w:spacing w:line="200" w:lineRule="exact"/>
    </w:pPr>
    <w:r>
      <w:pict w14:anchorId="2DB93D76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3pt;margin-top:67.35pt;width:58.1pt;height:14pt;z-index:-251658752;mso-position-horizontal-relative:page;mso-position-vertical-relative:page" filled="f" stroked="f">
          <v:textbox inset="0,0,0,0">
            <w:txbxContent>
              <w:p w14:paraId="0BDFB7A4" w14:textId="25AC3520" w:rsidR="00AA16BE" w:rsidRDefault="00AA16BE">
                <w:pPr>
                  <w:spacing w:line="260" w:lineRule="exact"/>
                  <w:ind w:left="20" w:right="-36"/>
                  <w:rPr>
                    <w:sz w:val="24"/>
                    <w:szCs w:val="24"/>
                  </w:rPr>
                </w:pP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B1F8" w14:textId="77777777" w:rsidR="00AA16BE" w:rsidRDefault="00000000">
    <w:pPr>
      <w:spacing w:line="200" w:lineRule="exact"/>
    </w:pPr>
    <w:r>
      <w:pict w14:anchorId="3677A438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3pt;margin-top:67.35pt;width:59.05pt;height:14pt;z-index:-251657728;mso-position-horizontal-relative:page;mso-position-vertical-relative:page" filled="f" stroked="f">
          <v:textbox inset="0,0,0,0">
            <w:txbxContent>
              <w:p w14:paraId="06CB5A6A" w14:textId="67B85545" w:rsidR="00AA16BE" w:rsidRDefault="00000000">
                <w:pPr>
                  <w:spacing w:line="260" w:lineRule="exact"/>
                  <w:ind w:left="20" w:right="-36"/>
                  <w:rPr>
                    <w:sz w:val="24"/>
                    <w:szCs w:val="24"/>
                  </w:rPr>
                </w:pPr>
                <w:r>
                  <w:rPr>
                    <w:b/>
                    <w:spacing w:val="-3"/>
                    <w:sz w:val="24"/>
                    <w:szCs w:val="24"/>
                  </w:rPr>
                  <w:t>P</w:t>
                </w:r>
                <w:r>
                  <w:rPr>
                    <w:b/>
                    <w:spacing w:val="-1"/>
                    <w:sz w:val="24"/>
                    <w:szCs w:val="24"/>
                  </w:rPr>
                  <w:t>r</w:t>
                </w:r>
                <w:r>
                  <w:rPr>
                    <w:b/>
                    <w:sz w:val="24"/>
                    <w:szCs w:val="24"/>
                  </w:rPr>
                  <w:t>o</w:t>
                </w:r>
                <w:r>
                  <w:rPr>
                    <w:b/>
                    <w:spacing w:val="1"/>
                    <w:sz w:val="24"/>
                    <w:szCs w:val="24"/>
                  </w:rPr>
                  <w:t>b</w:t>
                </w:r>
                <w:r>
                  <w:rPr>
                    <w:b/>
                    <w:sz w:val="24"/>
                    <w:szCs w:val="24"/>
                  </w:rPr>
                  <w:t>lem</w:t>
                </w:r>
                <w:r>
                  <w:rPr>
                    <w:b/>
                    <w:spacing w:val="3"/>
                    <w:sz w:val="24"/>
                    <w:szCs w:val="24"/>
                  </w:rPr>
                  <w:t xml:space="preserve"> </w:t>
                </w:r>
                <w:r w:rsidR="002E69BA">
                  <w:rPr>
                    <w:b/>
                    <w:spacing w:val="1"/>
                    <w:sz w:val="24"/>
                    <w:szCs w:val="24"/>
                  </w:rPr>
                  <w:t>3</w:t>
                </w:r>
                <w:r>
                  <w:rPr>
                    <w:b/>
                    <w:sz w:val="24"/>
                    <w:szCs w:val="24"/>
                  </w:rPr>
                  <w:t>: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8EE9E" w14:textId="77777777" w:rsidR="00AA16BE" w:rsidRDefault="00AA16BE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33AB7"/>
    <w:multiLevelType w:val="multilevel"/>
    <w:tmpl w:val="4F26C56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49897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6BE"/>
    <w:rsid w:val="002E69BA"/>
    <w:rsid w:val="00667473"/>
    <w:rsid w:val="00995DD2"/>
    <w:rsid w:val="00A275D3"/>
    <w:rsid w:val="00A41A09"/>
    <w:rsid w:val="00A743EB"/>
    <w:rsid w:val="00AA16BE"/>
    <w:rsid w:val="00DF5B52"/>
    <w:rsid w:val="00F03744"/>
    <w:rsid w:val="00F1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590ECC7B"/>
  <w15:docId w15:val="{3840D775-DD8B-43CD-AA84-C4438A427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2E69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69BA"/>
  </w:style>
  <w:style w:type="paragraph" w:styleId="Footer">
    <w:name w:val="footer"/>
    <w:basedOn w:val="Normal"/>
    <w:link w:val="FooterChar"/>
    <w:uiPriority w:val="99"/>
    <w:unhideWhenUsed/>
    <w:rsid w:val="002E69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69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Usama Bin Imran</cp:lastModifiedBy>
  <cp:revision>4</cp:revision>
  <dcterms:created xsi:type="dcterms:W3CDTF">2026-01-31T03:49:00Z</dcterms:created>
  <dcterms:modified xsi:type="dcterms:W3CDTF">2026-02-04T03:36:00Z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e91deb5b-08fa-49ec-ae4c-66c2bcd90512</vt:lpwstr>
  </property>
</Properties>
</file>